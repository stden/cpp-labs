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B0CBE" w:rsidRPr="004842DE" w:rsidRDefault="008B0CBE" w:rsidP="008B0CBE">
      <w:pPr>
        <w:pStyle w:val="ab"/>
        <w:rPr>
          <w:rFonts w:ascii="Candara" w:hAnsi="Candara"/>
          <w:b w:val="0"/>
          <w:szCs w:val="28"/>
        </w:rPr>
      </w:pPr>
      <w:r w:rsidRPr="004842DE">
        <w:rPr>
          <w:rFonts w:ascii="Candara" w:hAnsi="Candara"/>
          <w:b w:val="0"/>
          <w:szCs w:val="28"/>
        </w:rPr>
        <w:t>Министерство образования Российской Федерации</w:t>
      </w:r>
    </w:p>
    <w:p w:rsidR="008B0CBE" w:rsidRPr="004842DE" w:rsidRDefault="008B0CBE" w:rsidP="008B0CBE">
      <w:pPr>
        <w:pStyle w:val="ab"/>
        <w:rPr>
          <w:rFonts w:ascii="Candara" w:hAnsi="Candara"/>
          <w:b w:val="0"/>
          <w:szCs w:val="28"/>
        </w:rPr>
      </w:pPr>
      <w:r w:rsidRPr="004842DE">
        <w:rPr>
          <w:rFonts w:ascii="Candara" w:hAnsi="Candara"/>
          <w:b w:val="0"/>
          <w:szCs w:val="28"/>
        </w:rPr>
        <w:t>Санкт-Петербургский Государственный Электротехнический Университет имени В.И. Ульянова (Ленина) «ЛЭТИ»</w:t>
      </w:r>
    </w:p>
    <w:p w:rsidR="008B0CBE" w:rsidRPr="004842DE" w:rsidRDefault="008B0CBE" w:rsidP="008B0CBE">
      <w:pPr>
        <w:jc w:val="center"/>
        <w:rPr>
          <w:rFonts w:ascii="Candara" w:hAnsi="Candara"/>
          <w:sz w:val="28"/>
          <w:szCs w:val="28"/>
        </w:rPr>
      </w:pPr>
    </w:p>
    <w:p w:rsidR="008B0CBE" w:rsidRPr="004842DE" w:rsidRDefault="008B0CBE" w:rsidP="008B0CBE">
      <w:pPr>
        <w:pBdr>
          <w:bottom w:val="single" w:sz="12" w:space="1" w:color="auto"/>
        </w:pBdr>
        <w:jc w:val="center"/>
        <w:rPr>
          <w:rFonts w:ascii="Candara" w:hAnsi="Candara"/>
          <w:sz w:val="28"/>
          <w:szCs w:val="28"/>
        </w:rPr>
      </w:pPr>
      <w:r w:rsidRPr="004842DE">
        <w:rPr>
          <w:rFonts w:ascii="Candara" w:hAnsi="Candara"/>
          <w:sz w:val="28"/>
          <w:szCs w:val="28"/>
        </w:rPr>
        <w:t>Кафедра МОЭВМ</w:t>
      </w:r>
    </w:p>
    <w:p w:rsidR="008B0CBE" w:rsidRPr="004842DE" w:rsidRDefault="008B0CBE" w:rsidP="008B0CBE">
      <w:pPr>
        <w:jc w:val="center"/>
        <w:rPr>
          <w:rFonts w:ascii="Candara" w:hAnsi="Candara"/>
          <w:sz w:val="28"/>
          <w:szCs w:val="28"/>
        </w:rPr>
      </w:pPr>
    </w:p>
    <w:p w:rsidR="00BD2F58" w:rsidRPr="004842DE" w:rsidRDefault="00BD2F58" w:rsidP="008B0CBE">
      <w:pPr>
        <w:jc w:val="center"/>
        <w:rPr>
          <w:rFonts w:ascii="Candara" w:hAnsi="Candara"/>
          <w:b/>
          <w:sz w:val="28"/>
          <w:szCs w:val="28"/>
        </w:rPr>
      </w:pPr>
    </w:p>
    <w:p w:rsidR="00BD2F58" w:rsidRPr="004842DE" w:rsidRDefault="00BD2F58" w:rsidP="008B0CBE">
      <w:pPr>
        <w:jc w:val="center"/>
        <w:rPr>
          <w:rFonts w:ascii="Candara" w:hAnsi="Candara"/>
          <w:b/>
          <w:sz w:val="28"/>
          <w:szCs w:val="28"/>
        </w:rPr>
      </w:pPr>
    </w:p>
    <w:p w:rsidR="008B0CBE" w:rsidRPr="004842DE" w:rsidRDefault="008B0CBE" w:rsidP="008B0CBE">
      <w:pPr>
        <w:jc w:val="center"/>
        <w:rPr>
          <w:rFonts w:ascii="Candara" w:hAnsi="Candara"/>
          <w:sz w:val="28"/>
          <w:szCs w:val="28"/>
        </w:rPr>
      </w:pPr>
      <w:r w:rsidRPr="004842DE">
        <w:rPr>
          <w:rFonts w:ascii="Candara" w:hAnsi="Candara"/>
          <w:b/>
          <w:sz w:val="28"/>
          <w:szCs w:val="28"/>
        </w:rPr>
        <w:t>Пояснительная записка к курсовой работе</w:t>
      </w:r>
      <w:r w:rsidRPr="004842DE">
        <w:rPr>
          <w:rFonts w:ascii="Candara" w:hAnsi="Candara"/>
          <w:sz w:val="28"/>
          <w:szCs w:val="28"/>
        </w:rPr>
        <w:t xml:space="preserve"> </w:t>
      </w:r>
    </w:p>
    <w:p w:rsidR="008B0CBE" w:rsidRPr="004842DE" w:rsidRDefault="008B0CBE" w:rsidP="008B0CBE">
      <w:pPr>
        <w:jc w:val="center"/>
        <w:rPr>
          <w:rFonts w:ascii="Candara" w:hAnsi="Candara"/>
          <w:b/>
          <w:sz w:val="28"/>
          <w:szCs w:val="28"/>
        </w:rPr>
      </w:pPr>
      <w:r w:rsidRPr="004842DE">
        <w:rPr>
          <w:rFonts w:ascii="Candara" w:hAnsi="Candara"/>
          <w:b/>
          <w:sz w:val="28"/>
          <w:szCs w:val="28"/>
        </w:rPr>
        <w:t>по ООП</w:t>
      </w:r>
    </w:p>
    <w:p w:rsidR="008B0CBE" w:rsidRPr="004842DE" w:rsidRDefault="008B0CBE" w:rsidP="008B0CBE">
      <w:pPr>
        <w:jc w:val="center"/>
        <w:rPr>
          <w:rFonts w:ascii="Candara" w:hAnsi="Candara"/>
          <w:b/>
          <w:sz w:val="28"/>
          <w:szCs w:val="28"/>
        </w:rPr>
      </w:pPr>
      <w:r w:rsidRPr="004842DE">
        <w:rPr>
          <w:rFonts w:ascii="Candara" w:hAnsi="Candara"/>
          <w:b/>
          <w:sz w:val="28"/>
          <w:szCs w:val="28"/>
        </w:rPr>
        <w:t>Разработка объектно-ориентированной программы, использующей обмен сообщениями между проблемными объектами</w:t>
      </w:r>
    </w:p>
    <w:p w:rsidR="008B0CBE" w:rsidRPr="004842DE" w:rsidRDefault="008B0CBE" w:rsidP="008B0CBE">
      <w:pPr>
        <w:rPr>
          <w:rFonts w:ascii="Candara" w:hAnsi="Candara"/>
          <w:sz w:val="28"/>
          <w:szCs w:val="28"/>
        </w:rPr>
      </w:pPr>
    </w:p>
    <w:p w:rsidR="008B0CBE" w:rsidRPr="004842DE" w:rsidRDefault="008B0CBE" w:rsidP="008B0CBE">
      <w:pPr>
        <w:rPr>
          <w:rFonts w:ascii="Candara" w:hAnsi="Candara"/>
          <w:sz w:val="28"/>
          <w:szCs w:val="28"/>
        </w:rPr>
      </w:pPr>
    </w:p>
    <w:p w:rsidR="008B0CBE" w:rsidRPr="004842DE" w:rsidRDefault="008B0CBE" w:rsidP="008B0CBE">
      <w:pPr>
        <w:jc w:val="right"/>
        <w:rPr>
          <w:rFonts w:ascii="Candara" w:hAnsi="Candara"/>
          <w:sz w:val="28"/>
          <w:szCs w:val="28"/>
        </w:rPr>
      </w:pPr>
    </w:p>
    <w:p w:rsidR="008B0CBE" w:rsidRPr="004842DE" w:rsidRDefault="008B0CBE" w:rsidP="008B0CBE">
      <w:pPr>
        <w:jc w:val="right"/>
        <w:rPr>
          <w:rFonts w:ascii="Candara" w:hAnsi="Candara"/>
          <w:sz w:val="28"/>
          <w:szCs w:val="28"/>
        </w:rPr>
      </w:pPr>
    </w:p>
    <w:p w:rsidR="008B0CBE" w:rsidRPr="004842DE" w:rsidRDefault="008B0CBE" w:rsidP="008B0CBE">
      <w:pPr>
        <w:spacing w:after="0"/>
        <w:jc w:val="right"/>
        <w:rPr>
          <w:rFonts w:ascii="Candara" w:hAnsi="Candara"/>
          <w:sz w:val="28"/>
          <w:szCs w:val="28"/>
        </w:rPr>
      </w:pPr>
    </w:p>
    <w:tbl>
      <w:tblPr>
        <w:tblW w:w="4785" w:type="dxa"/>
        <w:tblInd w:w="4917" w:type="dxa"/>
        <w:tblLook w:val="0000"/>
      </w:tblPr>
      <w:tblGrid>
        <w:gridCol w:w="4785"/>
      </w:tblGrid>
      <w:tr w:rsidR="008B0CBE" w:rsidRPr="004842DE" w:rsidTr="00196F44">
        <w:trPr>
          <w:trHeight w:val="1635"/>
        </w:trPr>
        <w:tc>
          <w:tcPr>
            <w:tcW w:w="4785" w:type="dxa"/>
          </w:tcPr>
          <w:p w:rsidR="008B0CBE" w:rsidRPr="004842DE" w:rsidRDefault="008B0CBE" w:rsidP="008B0CBE">
            <w:pPr>
              <w:tabs>
                <w:tab w:val="left" w:pos="2160"/>
              </w:tabs>
              <w:spacing w:after="0"/>
              <w:rPr>
                <w:rFonts w:ascii="Candara" w:hAnsi="Candara"/>
                <w:sz w:val="28"/>
                <w:szCs w:val="28"/>
              </w:rPr>
            </w:pPr>
            <w:r w:rsidRPr="004842DE">
              <w:rPr>
                <w:rFonts w:ascii="Candara" w:hAnsi="Candara"/>
                <w:b/>
                <w:sz w:val="28"/>
                <w:szCs w:val="28"/>
              </w:rPr>
              <w:t xml:space="preserve">Выполнил: </w:t>
            </w:r>
            <w:r w:rsidRPr="004842DE">
              <w:rPr>
                <w:rFonts w:ascii="Candara" w:hAnsi="Candara"/>
                <w:sz w:val="28"/>
                <w:szCs w:val="28"/>
              </w:rPr>
              <w:t xml:space="preserve">Студент группы 7304 </w:t>
            </w:r>
          </w:p>
          <w:p w:rsidR="008B0CBE" w:rsidRPr="004842DE" w:rsidRDefault="008B0CBE" w:rsidP="008B0CBE">
            <w:pPr>
              <w:tabs>
                <w:tab w:val="left" w:pos="2160"/>
              </w:tabs>
              <w:spacing w:after="0"/>
              <w:ind w:left="1604" w:right="272" w:hanging="1604"/>
              <w:rPr>
                <w:rFonts w:ascii="Candara" w:hAnsi="Candara"/>
                <w:sz w:val="28"/>
                <w:szCs w:val="28"/>
              </w:rPr>
            </w:pPr>
            <w:r w:rsidRPr="004842DE">
              <w:rPr>
                <w:rFonts w:ascii="Candara" w:hAnsi="Candara"/>
                <w:sz w:val="28"/>
                <w:szCs w:val="28"/>
              </w:rPr>
              <w:tab/>
              <w:t xml:space="preserve">  Монько А. О. </w:t>
            </w:r>
          </w:p>
          <w:p w:rsidR="008B0CBE" w:rsidRPr="004842DE" w:rsidRDefault="008B0CBE" w:rsidP="008B0CBE">
            <w:pPr>
              <w:tabs>
                <w:tab w:val="left" w:pos="2160"/>
              </w:tabs>
              <w:spacing w:after="0"/>
              <w:rPr>
                <w:rFonts w:ascii="Candara" w:hAnsi="Candara"/>
                <w:sz w:val="28"/>
                <w:szCs w:val="28"/>
              </w:rPr>
            </w:pPr>
            <w:r w:rsidRPr="004842DE">
              <w:rPr>
                <w:rFonts w:ascii="Candara" w:hAnsi="Candara"/>
                <w:b/>
                <w:sz w:val="28"/>
                <w:szCs w:val="28"/>
              </w:rPr>
              <w:t xml:space="preserve">Проверил:  </w:t>
            </w:r>
            <w:r w:rsidRPr="004842DE">
              <w:rPr>
                <w:rFonts w:ascii="Candara" w:hAnsi="Candara"/>
                <w:sz w:val="28"/>
                <w:szCs w:val="28"/>
              </w:rPr>
              <w:t xml:space="preserve"> Смольянинов А. В.</w:t>
            </w:r>
          </w:p>
          <w:p w:rsidR="008B0CBE" w:rsidRPr="004842DE" w:rsidRDefault="008B0CBE" w:rsidP="008B0CBE">
            <w:pPr>
              <w:spacing w:after="0"/>
              <w:rPr>
                <w:rFonts w:ascii="Candara" w:hAnsi="Candara"/>
                <w:b/>
                <w:sz w:val="28"/>
                <w:szCs w:val="28"/>
              </w:rPr>
            </w:pPr>
          </w:p>
        </w:tc>
      </w:tr>
      <w:tr w:rsidR="008B0CBE" w:rsidRPr="004842DE" w:rsidTr="00196F44">
        <w:trPr>
          <w:trHeight w:val="1635"/>
        </w:trPr>
        <w:tc>
          <w:tcPr>
            <w:tcW w:w="4785" w:type="dxa"/>
          </w:tcPr>
          <w:p w:rsidR="008B0CBE" w:rsidRPr="004842DE" w:rsidRDefault="008B0CBE" w:rsidP="008B0CBE">
            <w:pPr>
              <w:tabs>
                <w:tab w:val="left" w:pos="2160"/>
              </w:tabs>
              <w:spacing w:after="0"/>
              <w:rPr>
                <w:rFonts w:ascii="Candara" w:hAnsi="Candara"/>
                <w:b/>
                <w:sz w:val="28"/>
                <w:szCs w:val="28"/>
              </w:rPr>
            </w:pPr>
          </w:p>
          <w:p w:rsidR="008B0CBE" w:rsidRPr="004842DE" w:rsidRDefault="008B0CBE" w:rsidP="008B0CBE">
            <w:pPr>
              <w:tabs>
                <w:tab w:val="left" w:pos="2160"/>
              </w:tabs>
              <w:spacing w:after="0"/>
              <w:rPr>
                <w:rFonts w:ascii="Candara" w:hAnsi="Candara"/>
                <w:b/>
                <w:sz w:val="28"/>
                <w:szCs w:val="28"/>
              </w:rPr>
            </w:pPr>
          </w:p>
          <w:p w:rsidR="008B0CBE" w:rsidRPr="004842DE" w:rsidRDefault="008B0CBE" w:rsidP="008B0CBE">
            <w:pPr>
              <w:tabs>
                <w:tab w:val="left" w:pos="2160"/>
              </w:tabs>
              <w:spacing w:after="0"/>
              <w:rPr>
                <w:rFonts w:ascii="Candara" w:hAnsi="Candara"/>
                <w:b/>
                <w:sz w:val="28"/>
                <w:szCs w:val="28"/>
              </w:rPr>
            </w:pPr>
          </w:p>
        </w:tc>
      </w:tr>
    </w:tbl>
    <w:p w:rsidR="008B0CBE" w:rsidRPr="004842DE" w:rsidRDefault="008B0CBE" w:rsidP="008B0CBE">
      <w:pPr>
        <w:jc w:val="center"/>
        <w:rPr>
          <w:rFonts w:ascii="Candara" w:hAnsi="Candara"/>
          <w:sz w:val="28"/>
          <w:szCs w:val="28"/>
          <w:lang w:val="en-US"/>
        </w:rPr>
      </w:pPr>
    </w:p>
    <w:p w:rsidR="00BD2F58" w:rsidRPr="004842DE" w:rsidRDefault="00BD2F58" w:rsidP="00BD2F58">
      <w:pPr>
        <w:spacing w:after="0"/>
        <w:jc w:val="center"/>
        <w:rPr>
          <w:rFonts w:ascii="Candara" w:hAnsi="Candara"/>
          <w:sz w:val="28"/>
          <w:szCs w:val="28"/>
        </w:rPr>
      </w:pPr>
    </w:p>
    <w:p w:rsidR="00BD2F58" w:rsidRPr="004842DE" w:rsidRDefault="00BD2F58" w:rsidP="00BD2F58">
      <w:pPr>
        <w:spacing w:after="0"/>
        <w:jc w:val="center"/>
        <w:rPr>
          <w:rFonts w:ascii="Candara" w:hAnsi="Candara"/>
          <w:sz w:val="28"/>
          <w:szCs w:val="28"/>
        </w:rPr>
      </w:pPr>
    </w:p>
    <w:p w:rsidR="008B0CBE" w:rsidRPr="004842DE" w:rsidRDefault="008B0CBE" w:rsidP="00BD2F58">
      <w:pPr>
        <w:spacing w:after="0"/>
        <w:jc w:val="center"/>
        <w:rPr>
          <w:rFonts w:ascii="Candara" w:hAnsi="Candara" w:cs="Times New Roman"/>
          <w:sz w:val="28"/>
          <w:szCs w:val="28"/>
        </w:rPr>
      </w:pPr>
      <w:r w:rsidRPr="004842DE">
        <w:rPr>
          <w:rFonts w:ascii="Candara" w:hAnsi="Candara" w:cs="Times New Roman"/>
          <w:sz w:val="28"/>
          <w:szCs w:val="28"/>
        </w:rPr>
        <w:t>Санкт-Петербург</w:t>
      </w:r>
    </w:p>
    <w:p w:rsidR="008B0CBE" w:rsidRPr="004842DE" w:rsidRDefault="008B0CBE" w:rsidP="00BD2F58">
      <w:pPr>
        <w:spacing w:after="0"/>
        <w:jc w:val="center"/>
        <w:rPr>
          <w:rFonts w:ascii="Candara" w:hAnsi="Candara" w:cs="Times New Roman"/>
          <w:sz w:val="28"/>
          <w:szCs w:val="28"/>
        </w:rPr>
      </w:pPr>
      <w:r w:rsidRPr="004842DE">
        <w:rPr>
          <w:rFonts w:ascii="Candara" w:hAnsi="Candara" w:cs="Times New Roman"/>
          <w:sz w:val="28"/>
          <w:szCs w:val="28"/>
        </w:rPr>
        <w:t>2010</w:t>
      </w:r>
    </w:p>
    <w:p w:rsidR="008B0CBE" w:rsidRPr="004842DE" w:rsidRDefault="008B0CBE" w:rsidP="008B0CBE">
      <w:pPr>
        <w:pStyle w:val="a4"/>
        <w:jc w:val="center"/>
        <w:rPr>
          <w:rFonts w:ascii="Candara" w:hAnsi="Candara"/>
          <w:sz w:val="24"/>
          <w:szCs w:val="24"/>
        </w:rPr>
        <w:sectPr w:rsidR="008B0CBE" w:rsidRPr="004842DE">
          <w:pgSz w:w="11906" w:h="16838"/>
          <w:pgMar w:top="1134" w:right="1134" w:bottom="1134" w:left="1134" w:header="720" w:footer="720" w:gutter="0"/>
          <w:cols w:space="720"/>
        </w:sectPr>
      </w:pPr>
    </w:p>
    <w:p w:rsidR="008B0CBE" w:rsidRPr="004842DE" w:rsidRDefault="008B0CBE" w:rsidP="004842DE">
      <w:pPr>
        <w:pStyle w:val="a7"/>
        <w:pageBreakBefore/>
        <w:numPr>
          <w:ilvl w:val="0"/>
          <w:numId w:val="0"/>
        </w:numPr>
        <w:tabs>
          <w:tab w:val="left" w:pos="480"/>
          <w:tab w:val="right" w:leader="dot" w:pos="9345"/>
        </w:tabs>
        <w:spacing w:before="0" w:after="0"/>
        <w:ind w:firstLine="490"/>
        <w:rPr>
          <w:rFonts w:ascii="Candara" w:hAnsi="Candara"/>
          <w:sz w:val="24"/>
        </w:rPr>
      </w:pPr>
      <w:r w:rsidRPr="004842DE">
        <w:rPr>
          <w:rFonts w:ascii="Candara" w:hAnsi="Candara"/>
          <w:sz w:val="24"/>
        </w:rPr>
        <w:lastRenderedPageBreak/>
        <w:t>Цель работы</w:t>
      </w:r>
    </w:p>
    <w:p w:rsidR="008B0CBE" w:rsidRPr="004842DE" w:rsidRDefault="008B0CBE" w:rsidP="004842DE">
      <w:pPr>
        <w:pStyle w:val="a6"/>
        <w:ind w:firstLine="490"/>
        <w:rPr>
          <w:rFonts w:ascii="Candara" w:hAnsi="Candara"/>
        </w:rPr>
      </w:pPr>
      <w:r w:rsidRPr="004842DE">
        <w:rPr>
          <w:rFonts w:ascii="Candara" w:hAnsi="Candara"/>
        </w:rPr>
        <w:t>Выполнить разработку объектно-ориентированной программы, использующей обмен сообщениями между объектами.</w:t>
      </w:r>
    </w:p>
    <w:p w:rsidR="008B0CBE" w:rsidRPr="004842DE" w:rsidRDefault="008B0CBE" w:rsidP="004842DE">
      <w:pPr>
        <w:pStyle w:val="a7"/>
        <w:numPr>
          <w:ilvl w:val="0"/>
          <w:numId w:val="0"/>
        </w:numPr>
        <w:spacing w:before="0" w:after="0"/>
        <w:ind w:firstLine="490"/>
        <w:rPr>
          <w:rFonts w:ascii="Candara" w:hAnsi="Candara"/>
          <w:sz w:val="24"/>
        </w:rPr>
      </w:pPr>
      <w:bookmarkStart w:id="0" w:name="_Ref222565644"/>
      <w:bookmarkStart w:id="1" w:name="__RefHeading__7706_638717337"/>
      <w:bookmarkEnd w:id="1"/>
      <w:r w:rsidRPr="004842DE">
        <w:rPr>
          <w:rFonts w:ascii="Candara" w:hAnsi="Candara"/>
          <w:sz w:val="24"/>
        </w:rPr>
        <w:t>Задание</w:t>
      </w:r>
      <w:bookmarkEnd w:id="0"/>
    </w:p>
    <w:p w:rsidR="008B0CBE" w:rsidRPr="004842DE" w:rsidRDefault="008B0CBE" w:rsidP="004842DE">
      <w:pPr>
        <w:pStyle w:val="aa"/>
        <w:numPr>
          <w:ilvl w:val="0"/>
          <w:numId w:val="0"/>
        </w:numPr>
        <w:spacing w:before="0" w:after="0"/>
        <w:ind w:firstLine="490"/>
        <w:rPr>
          <w:rFonts w:ascii="Candara" w:hAnsi="Candara"/>
          <w:i w:val="0"/>
          <w:iCs w:val="0"/>
          <w:sz w:val="24"/>
          <w:szCs w:val="24"/>
        </w:rPr>
      </w:pPr>
      <w:bookmarkStart w:id="2" w:name="__RefHeading__7708_638717337"/>
      <w:bookmarkEnd w:id="2"/>
      <w:r w:rsidRPr="004842DE">
        <w:rPr>
          <w:rFonts w:ascii="Candara" w:hAnsi="Candara"/>
          <w:i w:val="0"/>
          <w:iCs w:val="0"/>
          <w:sz w:val="24"/>
          <w:szCs w:val="24"/>
        </w:rPr>
        <w:t>Способ выполнения работы</w:t>
      </w:r>
    </w:p>
    <w:p w:rsidR="008B0CBE" w:rsidRPr="004842DE" w:rsidRDefault="008B0CBE" w:rsidP="004842DE">
      <w:pPr>
        <w:pStyle w:val="a6"/>
        <w:ind w:firstLine="490"/>
        <w:rPr>
          <w:rFonts w:ascii="Candara" w:hAnsi="Candara"/>
        </w:rPr>
      </w:pPr>
      <w:r w:rsidRPr="004842DE">
        <w:rPr>
          <w:rFonts w:ascii="Candara" w:hAnsi="Candara"/>
        </w:rPr>
        <w:t>Модернизация объектно-ориентированной программы путем включения механизма обмена сообщениями между объектами.</w:t>
      </w:r>
    </w:p>
    <w:p w:rsidR="008B0CBE" w:rsidRPr="004842DE" w:rsidRDefault="008B0CBE" w:rsidP="004842DE">
      <w:pPr>
        <w:pStyle w:val="a6"/>
        <w:ind w:firstLine="490"/>
        <w:rPr>
          <w:rFonts w:ascii="Candara" w:hAnsi="Candara"/>
        </w:rPr>
      </w:pPr>
    </w:p>
    <w:p w:rsidR="008B0CBE" w:rsidRPr="004842DE" w:rsidRDefault="008B0CBE" w:rsidP="004842DE">
      <w:pPr>
        <w:pStyle w:val="a6"/>
        <w:ind w:firstLine="490"/>
        <w:rPr>
          <w:rFonts w:ascii="Candara" w:hAnsi="Candara"/>
          <w:b/>
          <w:bCs/>
        </w:rPr>
      </w:pPr>
      <w:r w:rsidRPr="004842DE">
        <w:rPr>
          <w:rFonts w:ascii="Candara" w:hAnsi="Candara"/>
          <w:b/>
          <w:bCs/>
        </w:rPr>
        <w:t>Исходные программы</w:t>
      </w:r>
    </w:p>
    <w:p w:rsidR="008B0CBE" w:rsidRPr="004842DE" w:rsidRDefault="008B0CBE" w:rsidP="004842DE">
      <w:pPr>
        <w:widowControl w:val="0"/>
        <w:numPr>
          <w:ilvl w:val="0"/>
          <w:numId w:val="3"/>
        </w:numPr>
        <w:suppressAutoHyphens/>
        <w:autoSpaceDE w:val="0"/>
        <w:spacing w:after="0" w:line="240" w:lineRule="auto"/>
        <w:ind w:left="0" w:firstLine="490"/>
        <w:rPr>
          <w:rFonts w:ascii="Candara" w:hAnsi="Candara"/>
          <w:sz w:val="24"/>
          <w:szCs w:val="24"/>
        </w:rPr>
      </w:pPr>
      <w:r w:rsidRPr="004842DE">
        <w:rPr>
          <w:rFonts w:ascii="Candara" w:hAnsi="Candara"/>
          <w:sz w:val="24"/>
          <w:szCs w:val="24"/>
        </w:rPr>
        <w:t>Объектно-ориентированная программа, моделирующая построение и использование набора геометрических фигур (проблемная программа), разработанная при выполнении индивидуального задания для лабораторной работы № 3.</w:t>
      </w:r>
    </w:p>
    <w:p w:rsidR="008B0CBE" w:rsidRPr="004842DE" w:rsidRDefault="008B0CBE" w:rsidP="004842DE">
      <w:pPr>
        <w:widowControl w:val="0"/>
        <w:numPr>
          <w:ilvl w:val="0"/>
          <w:numId w:val="3"/>
        </w:numPr>
        <w:suppressAutoHyphens/>
        <w:autoSpaceDE w:val="0"/>
        <w:spacing w:after="0" w:line="240" w:lineRule="auto"/>
        <w:ind w:left="0" w:firstLine="490"/>
        <w:rPr>
          <w:rFonts w:ascii="Candara" w:hAnsi="Candara"/>
          <w:sz w:val="24"/>
          <w:szCs w:val="24"/>
        </w:rPr>
      </w:pPr>
      <w:r w:rsidRPr="004842DE">
        <w:rPr>
          <w:rFonts w:ascii="Candara" w:hAnsi="Candara"/>
          <w:sz w:val="24"/>
          <w:szCs w:val="24"/>
        </w:rPr>
        <w:t>Объектно-ориентированная программа, моделирующая процесс обмена сообщениями (почтовая программа), разработанная при выполнении индивидуального задания для лабораторной работы № 4.</w:t>
      </w:r>
    </w:p>
    <w:p w:rsidR="008B0CBE" w:rsidRPr="004842DE" w:rsidRDefault="008B0CBE" w:rsidP="004842DE">
      <w:pPr>
        <w:suppressAutoHyphens/>
        <w:autoSpaceDE w:val="0"/>
        <w:spacing w:after="0" w:line="240" w:lineRule="auto"/>
        <w:ind w:firstLine="490"/>
        <w:rPr>
          <w:rFonts w:ascii="Candara" w:hAnsi="Candara"/>
          <w:sz w:val="24"/>
          <w:szCs w:val="24"/>
        </w:rPr>
      </w:pPr>
    </w:p>
    <w:p w:rsidR="008B0CBE" w:rsidRPr="004842DE" w:rsidRDefault="008B0CBE" w:rsidP="004842DE">
      <w:pPr>
        <w:suppressAutoHyphens/>
        <w:autoSpaceDE w:val="0"/>
        <w:spacing w:after="0" w:line="240" w:lineRule="auto"/>
        <w:ind w:firstLine="490"/>
        <w:rPr>
          <w:rFonts w:ascii="Candara" w:hAnsi="Candara"/>
          <w:b/>
          <w:bCs/>
          <w:sz w:val="24"/>
          <w:szCs w:val="24"/>
        </w:rPr>
      </w:pPr>
      <w:r w:rsidRPr="004842DE">
        <w:rPr>
          <w:rFonts w:ascii="Candara" w:hAnsi="Candara"/>
          <w:b/>
          <w:bCs/>
          <w:sz w:val="24"/>
          <w:szCs w:val="24"/>
        </w:rPr>
        <w:t>Схема обмена</w:t>
      </w:r>
    </w:p>
    <w:p w:rsidR="008B0CBE" w:rsidRPr="004842DE" w:rsidRDefault="008B0CBE" w:rsidP="004842DE">
      <w:pPr>
        <w:pStyle w:val="a6"/>
        <w:ind w:firstLine="490"/>
        <w:rPr>
          <w:rFonts w:ascii="Candara" w:hAnsi="Candara"/>
        </w:rPr>
      </w:pPr>
      <w:r w:rsidRPr="004842DE">
        <w:rPr>
          <w:rFonts w:ascii="Candara" w:hAnsi="Candara"/>
        </w:rPr>
        <w:t>Определена индивидуальным заданием для выполнения лабораторной работы №4.</w:t>
      </w:r>
    </w:p>
    <w:p w:rsidR="008B0CBE" w:rsidRPr="004842DE" w:rsidRDefault="008B0CBE" w:rsidP="004842DE">
      <w:pPr>
        <w:pStyle w:val="a6"/>
        <w:ind w:firstLine="490"/>
        <w:rPr>
          <w:rFonts w:ascii="Candara" w:hAnsi="Candara"/>
        </w:rPr>
      </w:pPr>
    </w:p>
    <w:p w:rsidR="008B0CBE" w:rsidRPr="004842DE" w:rsidRDefault="008B0CBE" w:rsidP="004842DE">
      <w:pPr>
        <w:pStyle w:val="a6"/>
        <w:ind w:firstLine="490"/>
        <w:rPr>
          <w:rFonts w:ascii="Candara" w:hAnsi="Candara"/>
          <w:b/>
          <w:bCs/>
        </w:rPr>
      </w:pPr>
      <w:r w:rsidRPr="004842DE">
        <w:rPr>
          <w:rFonts w:ascii="Candara" w:hAnsi="Candara"/>
          <w:b/>
          <w:bCs/>
        </w:rPr>
        <w:t>Содержание модернизации</w:t>
      </w:r>
    </w:p>
    <w:p w:rsidR="0077740A" w:rsidRPr="004842DE" w:rsidRDefault="0077740A" w:rsidP="004842DE">
      <w:pPr>
        <w:tabs>
          <w:tab w:val="left" w:pos="2130"/>
        </w:tabs>
        <w:suppressAutoHyphens/>
        <w:autoSpaceDE w:val="0"/>
        <w:autoSpaceDN w:val="0"/>
        <w:adjustRightInd w:val="0"/>
        <w:spacing w:line="240" w:lineRule="auto"/>
        <w:ind w:firstLine="426"/>
        <w:jc w:val="both"/>
        <w:rPr>
          <w:rFonts w:ascii="Candara" w:hAnsi="Candara"/>
          <w:sz w:val="24"/>
          <w:szCs w:val="24"/>
        </w:rPr>
      </w:pPr>
      <w:r w:rsidRPr="004842DE">
        <w:rPr>
          <w:rFonts w:ascii="Candara" w:hAnsi="Candara"/>
          <w:sz w:val="24"/>
          <w:szCs w:val="24"/>
        </w:rPr>
        <w:t xml:space="preserve">1. В системе объектов, разработанных при выполнении лабораторных работ № 2 и </w:t>
      </w:r>
      <w:r w:rsidRPr="004842DE">
        <w:rPr>
          <w:rFonts w:ascii="Candara" w:hAnsi="Candara"/>
          <w:sz w:val="24"/>
          <w:szCs w:val="24"/>
        </w:rPr>
        <w:br/>
        <w:t>№ 3, выбираются проблемные объекты, которые могли бы выполнить функции сервера (серверов) и клиентов системы обмена сообщениями.</w:t>
      </w:r>
    </w:p>
    <w:p w:rsidR="0077740A" w:rsidRPr="004842DE" w:rsidRDefault="0077740A" w:rsidP="004842DE">
      <w:pPr>
        <w:tabs>
          <w:tab w:val="left" w:pos="2130"/>
        </w:tabs>
        <w:suppressAutoHyphens/>
        <w:autoSpaceDE w:val="0"/>
        <w:autoSpaceDN w:val="0"/>
        <w:adjustRightInd w:val="0"/>
        <w:spacing w:line="240" w:lineRule="auto"/>
        <w:ind w:firstLine="426"/>
        <w:jc w:val="both"/>
        <w:rPr>
          <w:rFonts w:ascii="Candara" w:hAnsi="Candara"/>
          <w:sz w:val="24"/>
          <w:szCs w:val="24"/>
        </w:rPr>
      </w:pPr>
      <w:r w:rsidRPr="004842DE">
        <w:rPr>
          <w:rFonts w:ascii="Candara" w:hAnsi="Candara"/>
          <w:sz w:val="24"/>
          <w:szCs w:val="24"/>
        </w:rPr>
        <w:t>2. Определяются назначение, структура и представление сообщений, которыми должны обмениваться объекты  для реализации проблемных действий.</w:t>
      </w:r>
    </w:p>
    <w:p w:rsidR="0077740A" w:rsidRPr="004842DE" w:rsidRDefault="0077740A" w:rsidP="004842DE">
      <w:pPr>
        <w:tabs>
          <w:tab w:val="left" w:pos="2130"/>
        </w:tabs>
        <w:suppressAutoHyphens/>
        <w:autoSpaceDE w:val="0"/>
        <w:autoSpaceDN w:val="0"/>
        <w:adjustRightInd w:val="0"/>
        <w:spacing w:line="240" w:lineRule="auto"/>
        <w:ind w:firstLine="426"/>
        <w:jc w:val="both"/>
        <w:rPr>
          <w:rFonts w:ascii="Candara" w:hAnsi="Candara"/>
          <w:sz w:val="24"/>
          <w:szCs w:val="24"/>
        </w:rPr>
      </w:pPr>
      <w:r w:rsidRPr="004842DE">
        <w:rPr>
          <w:rFonts w:ascii="Candara" w:hAnsi="Candara"/>
          <w:sz w:val="24"/>
          <w:szCs w:val="24"/>
        </w:rPr>
        <w:t xml:space="preserve"> Должно быть предусмотрено:</w:t>
      </w:r>
    </w:p>
    <w:p w:rsidR="0077740A" w:rsidRPr="004842DE" w:rsidRDefault="0077740A" w:rsidP="004842DE">
      <w:pPr>
        <w:suppressAutoHyphens/>
        <w:autoSpaceDE w:val="0"/>
        <w:autoSpaceDN w:val="0"/>
        <w:adjustRightInd w:val="0"/>
        <w:spacing w:line="240" w:lineRule="auto"/>
        <w:ind w:firstLine="426"/>
        <w:jc w:val="both"/>
        <w:rPr>
          <w:rFonts w:ascii="Candara" w:hAnsi="Candara"/>
          <w:sz w:val="24"/>
          <w:szCs w:val="24"/>
        </w:rPr>
      </w:pPr>
      <w:r w:rsidRPr="004842DE">
        <w:rPr>
          <w:rFonts w:ascii="Candara" w:hAnsi="Candara"/>
          <w:sz w:val="24"/>
          <w:szCs w:val="24"/>
        </w:rPr>
        <w:t xml:space="preserve"> - сообщение, отправляемое объекту; при этом содержание сообщения задает действие, которое должен выполнить объект-получатель, а также параметры, необходимые для выполнения заданного действия; получение сообщения означает выполнение объектом-получателем заданного действия;</w:t>
      </w:r>
    </w:p>
    <w:p w:rsidR="0077740A" w:rsidRPr="004842DE" w:rsidRDefault="0077740A" w:rsidP="004842DE">
      <w:pPr>
        <w:suppressAutoHyphens/>
        <w:autoSpaceDE w:val="0"/>
        <w:autoSpaceDN w:val="0"/>
        <w:adjustRightInd w:val="0"/>
        <w:spacing w:line="240" w:lineRule="auto"/>
        <w:ind w:right="88" w:firstLine="426"/>
        <w:jc w:val="both"/>
        <w:rPr>
          <w:rFonts w:ascii="Candara" w:hAnsi="Candara"/>
          <w:sz w:val="24"/>
          <w:szCs w:val="24"/>
        </w:rPr>
      </w:pPr>
      <w:r w:rsidRPr="004842DE">
        <w:rPr>
          <w:rFonts w:ascii="Candara" w:hAnsi="Candara"/>
          <w:sz w:val="24"/>
          <w:szCs w:val="24"/>
        </w:rPr>
        <w:t xml:space="preserve"> - подтверждение, направляемое объектом-получателем объекту-отправителю, сообщающее об успешном получении сообщения и выполнении получателем заданного действия;  получение подтверждения не требует никаких ответных действий. </w:t>
      </w:r>
    </w:p>
    <w:p w:rsidR="0077740A" w:rsidRPr="004842DE" w:rsidRDefault="0077740A" w:rsidP="004842DE">
      <w:pPr>
        <w:suppressAutoHyphens/>
        <w:autoSpaceDE w:val="0"/>
        <w:autoSpaceDN w:val="0"/>
        <w:adjustRightInd w:val="0"/>
        <w:spacing w:line="240" w:lineRule="auto"/>
        <w:ind w:right="88" w:firstLine="426"/>
        <w:jc w:val="both"/>
        <w:rPr>
          <w:rFonts w:ascii="Candara" w:hAnsi="Candara"/>
          <w:sz w:val="24"/>
          <w:szCs w:val="24"/>
        </w:rPr>
      </w:pPr>
      <w:r w:rsidRPr="004842DE">
        <w:rPr>
          <w:rFonts w:ascii="Candara" w:hAnsi="Candara"/>
          <w:sz w:val="24"/>
          <w:szCs w:val="24"/>
        </w:rPr>
        <w:t>3. Выбранные объекты трансформируются с помощью отношения наследования в объекты, способные выполнять роли проблемного почтового сервера (серверов) и проблемных почтовых клиентов.</w:t>
      </w:r>
    </w:p>
    <w:p w:rsidR="0077740A" w:rsidRPr="004842DE" w:rsidRDefault="0077740A" w:rsidP="004842DE">
      <w:pPr>
        <w:suppressAutoHyphens/>
        <w:autoSpaceDE w:val="0"/>
        <w:autoSpaceDN w:val="0"/>
        <w:adjustRightInd w:val="0"/>
        <w:spacing w:line="240" w:lineRule="auto"/>
        <w:ind w:right="88" w:firstLine="426"/>
        <w:jc w:val="both"/>
        <w:rPr>
          <w:rFonts w:ascii="Candara" w:hAnsi="Candara"/>
          <w:sz w:val="24"/>
          <w:szCs w:val="24"/>
        </w:rPr>
      </w:pPr>
      <w:r w:rsidRPr="004842DE">
        <w:rPr>
          <w:rFonts w:ascii="Candara" w:hAnsi="Candara"/>
          <w:sz w:val="24"/>
          <w:szCs w:val="24"/>
        </w:rPr>
        <w:t>4. Из новых объектов, способных обмениваться сообщениями, конструируется новая программа, обладающая теми же проблемными возможностями, что и исходная проблемная программа, и позволяющая обрабатывать как объекты, снабженные средствами развитого обмена сообщениями, так и объекты, не наделенные подобными средствами.</w:t>
      </w:r>
    </w:p>
    <w:p w:rsidR="008B0CBE" w:rsidRPr="004842DE" w:rsidRDefault="008B0CBE" w:rsidP="004842DE">
      <w:pPr>
        <w:suppressAutoHyphens/>
        <w:autoSpaceDE w:val="0"/>
        <w:spacing w:after="0" w:line="240" w:lineRule="auto"/>
        <w:ind w:firstLine="490"/>
        <w:rPr>
          <w:rFonts w:ascii="Candara" w:hAnsi="Candara"/>
          <w:sz w:val="24"/>
          <w:szCs w:val="24"/>
        </w:rPr>
      </w:pPr>
    </w:p>
    <w:p w:rsidR="0077740A" w:rsidRPr="004842DE" w:rsidRDefault="0077740A" w:rsidP="004842DE">
      <w:pPr>
        <w:suppressAutoHyphens/>
        <w:autoSpaceDE w:val="0"/>
        <w:spacing w:after="0" w:line="240" w:lineRule="auto"/>
        <w:ind w:firstLine="490"/>
        <w:rPr>
          <w:rFonts w:ascii="Candara" w:hAnsi="Candara"/>
          <w:sz w:val="24"/>
          <w:szCs w:val="24"/>
        </w:rPr>
      </w:pPr>
    </w:p>
    <w:p w:rsidR="008B0CBE" w:rsidRPr="004842DE" w:rsidRDefault="008B0CBE" w:rsidP="004842DE">
      <w:pPr>
        <w:suppressAutoHyphens/>
        <w:autoSpaceDE w:val="0"/>
        <w:spacing w:after="0" w:line="240" w:lineRule="auto"/>
        <w:ind w:firstLine="490"/>
        <w:rPr>
          <w:rFonts w:ascii="Candara" w:hAnsi="Candara"/>
          <w:b/>
          <w:bCs/>
          <w:sz w:val="24"/>
          <w:szCs w:val="24"/>
        </w:rPr>
      </w:pPr>
      <w:r w:rsidRPr="004842DE">
        <w:rPr>
          <w:rFonts w:ascii="Candara" w:hAnsi="Candara"/>
          <w:b/>
          <w:bCs/>
          <w:sz w:val="24"/>
          <w:szCs w:val="24"/>
        </w:rPr>
        <w:lastRenderedPageBreak/>
        <w:t>Результат модернизации</w:t>
      </w:r>
    </w:p>
    <w:p w:rsidR="008B0CBE" w:rsidRPr="004842DE" w:rsidRDefault="008B0CBE" w:rsidP="004842DE">
      <w:pPr>
        <w:pStyle w:val="a6"/>
        <w:ind w:firstLine="490"/>
        <w:rPr>
          <w:rFonts w:ascii="Candara" w:hAnsi="Candara"/>
          <w:color w:val="000000"/>
        </w:rPr>
      </w:pPr>
      <w:r w:rsidRPr="004842DE">
        <w:rPr>
          <w:rFonts w:ascii="Candara" w:hAnsi="Candara"/>
          <w:color w:val="000000"/>
        </w:rPr>
        <w:t xml:space="preserve">Объектно-ориентированная программа, использующая новые проблемные объекты, способные обмениваться сообщениями и образованные из объектов проблемной программы путем наследования механизма обмена сообщениями. </w:t>
      </w:r>
    </w:p>
    <w:p w:rsidR="008B0CBE" w:rsidRPr="004842DE" w:rsidRDefault="008B0CBE" w:rsidP="008B0CBE">
      <w:pPr>
        <w:shd w:val="clear" w:color="auto" w:fill="FFFFFF"/>
        <w:autoSpaceDE w:val="0"/>
        <w:spacing w:after="0"/>
        <w:ind w:firstLine="490"/>
        <w:rPr>
          <w:rFonts w:ascii="Candara" w:hAnsi="Candara"/>
          <w:color w:val="000000"/>
          <w:sz w:val="24"/>
          <w:szCs w:val="24"/>
        </w:rPr>
      </w:pPr>
    </w:p>
    <w:p w:rsidR="008B0CBE" w:rsidRPr="004842DE" w:rsidRDefault="008B0CBE" w:rsidP="008B0CBE">
      <w:pPr>
        <w:shd w:val="clear" w:color="auto" w:fill="FFFFFF"/>
        <w:autoSpaceDE w:val="0"/>
        <w:spacing w:after="0"/>
        <w:ind w:firstLine="490"/>
        <w:rPr>
          <w:rFonts w:ascii="Candara" w:hAnsi="Candara"/>
          <w:color w:val="000000"/>
          <w:sz w:val="24"/>
          <w:szCs w:val="24"/>
        </w:rPr>
      </w:pPr>
    </w:p>
    <w:p w:rsidR="008B0CBE" w:rsidRPr="004842DE" w:rsidRDefault="008B0CBE" w:rsidP="008B0CBE">
      <w:pPr>
        <w:shd w:val="clear" w:color="auto" w:fill="FFFFFF"/>
        <w:autoSpaceDE w:val="0"/>
        <w:spacing w:after="0"/>
        <w:ind w:firstLine="490"/>
        <w:rPr>
          <w:rFonts w:ascii="Candara" w:hAnsi="Candara"/>
          <w:color w:val="000000"/>
          <w:sz w:val="24"/>
          <w:szCs w:val="24"/>
        </w:rPr>
      </w:pPr>
    </w:p>
    <w:p w:rsidR="008B0CBE" w:rsidRPr="004842DE" w:rsidRDefault="008B0CBE" w:rsidP="008B0CBE">
      <w:pPr>
        <w:shd w:val="clear" w:color="auto" w:fill="FFFFFF"/>
        <w:autoSpaceDE w:val="0"/>
        <w:spacing w:after="0"/>
        <w:ind w:firstLine="490"/>
        <w:rPr>
          <w:rFonts w:ascii="Candara" w:hAnsi="Candara"/>
          <w:color w:val="000000"/>
          <w:sz w:val="24"/>
          <w:szCs w:val="24"/>
        </w:rPr>
      </w:pPr>
    </w:p>
    <w:p w:rsidR="008B0CBE" w:rsidRPr="004842DE" w:rsidRDefault="008B0CBE" w:rsidP="008B0CBE">
      <w:pPr>
        <w:pageBreakBefore/>
        <w:widowControl w:val="0"/>
        <w:numPr>
          <w:ilvl w:val="0"/>
          <w:numId w:val="4"/>
        </w:numPr>
        <w:suppressAutoHyphens/>
        <w:spacing w:after="0" w:line="240" w:lineRule="auto"/>
        <w:ind w:left="0" w:firstLine="490"/>
        <w:rPr>
          <w:rFonts w:ascii="Candara" w:hAnsi="Candara"/>
          <w:b/>
          <w:bCs/>
          <w:sz w:val="24"/>
          <w:szCs w:val="24"/>
        </w:rPr>
      </w:pPr>
      <w:r w:rsidRPr="004842DE">
        <w:rPr>
          <w:rFonts w:ascii="Candara" w:hAnsi="Candara"/>
          <w:b/>
          <w:bCs/>
          <w:sz w:val="24"/>
          <w:szCs w:val="24"/>
        </w:rPr>
        <w:lastRenderedPageBreak/>
        <w:t>Формулирование и обоснование основной идеи оснащения системы проблемных объектов средствами обмена сообщениями</w:t>
      </w:r>
    </w:p>
    <w:p w:rsidR="008B0CBE" w:rsidRPr="004842DE" w:rsidRDefault="008B0CBE" w:rsidP="008B0CBE">
      <w:pPr>
        <w:spacing w:after="0"/>
        <w:ind w:firstLine="490"/>
        <w:rPr>
          <w:rFonts w:ascii="Candara" w:hAnsi="Candara"/>
          <w:color w:val="000000"/>
          <w:sz w:val="24"/>
          <w:szCs w:val="24"/>
        </w:rPr>
      </w:pPr>
    </w:p>
    <w:p w:rsidR="008B0CBE" w:rsidRPr="004842DE" w:rsidRDefault="008B0CBE" w:rsidP="008B0CBE">
      <w:pPr>
        <w:pStyle w:val="a6"/>
        <w:ind w:firstLine="490"/>
        <w:rPr>
          <w:rFonts w:ascii="Candara" w:hAnsi="Candara"/>
        </w:rPr>
      </w:pPr>
      <w:r w:rsidRPr="004842DE">
        <w:rPr>
          <w:rFonts w:ascii="Candara" w:hAnsi="Candara"/>
        </w:rPr>
        <w:t xml:space="preserve">Программа, разработанная в лабораторной работе №3, выполняет перемещение </w:t>
      </w:r>
      <w:r w:rsidR="00611D46" w:rsidRPr="004842DE">
        <w:rPr>
          <w:rFonts w:ascii="Candara" w:hAnsi="Candara"/>
        </w:rPr>
        <w:t>закрытых поршневых механизмов</w:t>
      </w:r>
      <w:r w:rsidRPr="004842DE">
        <w:rPr>
          <w:rFonts w:ascii="Candara" w:hAnsi="Candara"/>
        </w:rPr>
        <w:t xml:space="preserve"> в указанную точку, или на определенное смещение.</w:t>
      </w:r>
    </w:p>
    <w:p w:rsidR="008B0CBE" w:rsidRPr="004842DE" w:rsidRDefault="00611D46" w:rsidP="008B0CBE">
      <w:pPr>
        <w:pStyle w:val="a6"/>
        <w:ind w:firstLine="490"/>
        <w:rPr>
          <w:rFonts w:ascii="Candara" w:hAnsi="Candara"/>
          <w:color w:val="000000"/>
        </w:rPr>
      </w:pPr>
      <w:r w:rsidRPr="004842DE">
        <w:rPr>
          <w:rFonts w:ascii="Candara" w:hAnsi="Candara"/>
          <w:color w:val="000000"/>
        </w:rPr>
        <w:t xml:space="preserve">Вид на </w:t>
      </w:r>
      <w:r w:rsidR="006737CE" w:rsidRPr="004842DE">
        <w:rPr>
          <w:rFonts w:ascii="Candara" w:hAnsi="Candara"/>
          <w:color w:val="000000"/>
        </w:rPr>
        <w:t>с</w:t>
      </w:r>
      <w:r w:rsidR="008B0CBE" w:rsidRPr="004842DE">
        <w:rPr>
          <w:rFonts w:ascii="Candara" w:hAnsi="Candara"/>
          <w:color w:val="000000"/>
        </w:rPr>
        <w:t xml:space="preserve"> выполняет роль сервера. </w:t>
      </w:r>
      <w:r w:rsidRPr="004842DE">
        <w:rPr>
          <w:rFonts w:ascii="Candara" w:hAnsi="Candara"/>
          <w:color w:val="000000"/>
        </w:rPr>
        <w:t>Закрытые механизмы</w:t>
      </w:r>
      <w:r w:rsidR="008B0CBE" w:rsidRPr="004842DE">
        <w:rPr>
          <w:rFonts w:ascii="Candara" w:hAnsi="Candara"/>
          <w:color w:val="000000"/>
        </w:rPr>
        <w:t xml:space="preserve">, содержатся в нем. Вид дает команду </w:t>
      </w:r>
      <w:r w:rsidRPr="004842DE">
        <w:rPr>
          <w:rFonts w:ascii="Candara" w:hAnsi="Candara"/>
          <w:color w:val="000000"/>
        </w:rPr>
        <w:t>механизмам</w:t>
      </w:r>
      <w:r w:rsidR="008B0CBE" w:rsidRPr="004842DE">
        <w:rPr>
          <w:rFonts w:ascii="Candara" w:hAnsi="Candara"/>
          <w:color w:val="000000"/>
        </w:rPr>
        <w:t xml:space="preserve"> передвинуться в точку или переместиться на некоторое смещение. Таким образом, можно реализовать схему обмена сообщениями, между видом на </w:t>
      </w:r>
      <w:r w:rsidR="00C40289" w:rsidRPr="004842DE">
        <w:rPr>
          <w:rFonts w:ascii="Candara" w:hAnsi="Candara"/>
          <w:color w:val="000000"/>
        </w:rPr>
        <w:t>стенд</w:t>
      </w:r>
      <w:r w:rsidR="008B0CBE" w:rsidRPr="004842DE">
        <w:rPr>
          <w:rFonts w:ascii="Candara" w:hAnsi="Candara"/>
          <w:color w:val="000000"/>
        </w:rPr>
        <w:t xml:space="preserve"> и </w:t>
      </w:r>
      <w:r w:rsidRPr="004842DE">
        <w:rPr>
          <w:rFonts w:ascii="Candara" w:hAnsi="Candara"/>
          <w:color w:val="000000"/>
        </w:rPr>
        <w:t>закрытыми механизмами</w:t>
      </w:r>
      <w:r w:rsidR="008B0CBE" w:rsidRPr="004842DE">
        <w:rPr>
          <w:rFonts w:ascii="Candara" w:hAnsi="Candara"/>
          <w:color w:val="000000"/>
        </w:rPr>
        <w:t>.</w:t>
      </w:r>
    </w:p>
    <w:p w:rsidR="008B0CBE" w:rsidRPr="004842DE" w:rsidRDefault="008B0CBE" w:rsidP="008B0CBE">
      <w:pPr>
        <w:pStyle w:val="a6"/>
        <w:ind w:firstLine="490"/>
        <w:rPr>
          <w:rFonts w:ascii="Candara" w:hAnsi="Candara"/>
          <w:color w:val="000000"/>
        </w:rPr>
      </w:pPr>
    </w:p>
    <w:p w:rsidR="008B0CBE" w:rsidRPr="004842DE" w:rsidRDefault="008B0CBE" w:rsidP="008B0CBE">
      <w:pPr>
        <w:widowControl w:val="0"/>
        <w:numPr>
          <w:ilvl w:val="0"/>
          <w:numId w:val="4"/>
        </w:numPr>
        <w:suppressAutoHyphens/>
        <w:spacing w:after="0" w:line="240" w:lineRule="auto"/>
        <w:ind w:left="0" w:firstLine="490"/>
        <w:rPr>
          <w:rFonts w:ascii="Candara" w:hAnsi="Candara"/>
          <w:b/>
          <w:bCs/>
          <w:color w:val="000000"/>
          <w:sz w:val="24"/>
          <w:szCs w:val="24"/>
        </w:rPr>
      </w:pPr>
      <w:r w:rsidRPr="004842DE">
        <w:rPr>
          <w:rFonts w:ascii="Candara" w:hAnsi="Candara"/>
          <w:b/>
          <w:bCs/>
          <w:color w:val="000000"/>
          <w:sz w:val="24"/>
          <w:szCs w:val="24"/>
        </w:rPr>
        <w:t>Разработка развернутой системы общения объектов, включающей структуру участников обмена сообщениями, виды сообщений, состав информации, входящей в сообщения, структуру сообщений, пути прохождения вариантов сообщений.</w:t>
      </w:r>
    </w:p>
    <w:p w:rsidR="008B0CBE" w:rsidRPr="004842DE" w:rsidRDefault="008B0CBE" w:rsidP="008B0CBE">
      <w:pPr>
        <w:pStyle w:val="a6"/>
        <w:ind w:firstLine="490"/>
        <w:rPr>
          <w:rFonts w:ascii="Candara" w:hAnsi="Candara"/>
          <w:color w:val="000000"/>
        </w:rPr>
      </w:pPr>
      <w:r w:rsidRPr="004842DE">
        <w:rPr>
          <w:rFonts w:ascii="Candara" w:hAnsi="Candara"/>
          <w:color w:val="000000"/>
        </w:rPr>
        <w:t>Согласно заданию на лабораторную работу №4, реализуется схема обмена сообщениями «сервер — клиент — сервер».</w:t>
      </w:r>
    </w:p>
    <w:p w:rsidR="008B0CBE" w:rsidRPr="004842DE" w:rsidRDefault="008B0CBE" w:rsidP="008B0CBE">
      <w:pPr>
        <w:spacing w:after="0"/>
        <w:ind w:firstLine="490"/>
        <w:rPr>
          <w:rFonts w:ascii="Candara" w:hAnsi="Candara"/>
          <w:color w:val="000000"/>
          <w:sz w:val="24"/>
          <w:szCs w:val="24"/>
        </w:rPr>
      </w:pPr>
      <w:r w:rsidRPr="004842DE">
        <w:rPr>
          <w:rFonts w:ascii="Candara" w:hAnsi="Candara"/>
          <w:color w:val="000000"/>
          <w:sz w:val="24"/>
          <w:szCs w:val="24"/>
        </w:rPr>
        <w:t xml:space="preserve">Можно четко выделить один объект-сервер - вид на </w:t>
      </w:r>
      <w:r w:rsidR="00C40289" w:rsidRPr="004842DE">
        <w:rPr>
          <w:rFonts w:ascii="Candara" w:hAnsi="Candara"/>
          <w:color w:val="000000"/>
          <w:sz w:val="24"/>
          <w:szCs w:val="24"/>
        </w:rPr>
        <w:t>стенд с механизмами</w:t>
      </w:r>
      <w:r w:rsidRPr="004842DE">
        <w:rPr>
          <w:rFonts w:ascii="Candara" w:hAnsi="Candara"/>
          <w:color w:val="000000"/>
          <w:sz w:val="24"/>
          <w:szCs w:val="24"/>
        </w:rPr>
        <w:t xml:space="preserve">, и множество объектов-клиентов — </w:t>
      </w:r>
      <w:r w:rsidR="006737CE" w:rsidRPr="004842DE">
        <w:rPr>
          <w:rFonts w:ascii="Candara" w:hAnsi="Candara"/>
          <w:color w:val="000000"/>
          <w:sz w:val="24"/>
          <w:szCs w:val="24"/>
        </w:rPr>
        <w:t>закрытые поршневыми механизмами</w:t>
      </w:r>
      <w:r w:rsidRPr="004842DE">
        <w:rPr>
          <w:rFonts w:ascii="Candara" w:hAnsi="Candara"/>
          <w:color w:val="000000"/>
          <w:sz w:val="24"/>
          <w:szCs w:val="24"/>
        </w:rPr>
        <w:t xml:space="preserve">. </w:t>
      </w:r>
    </w:p>
    <w:p w:rsidR="008B0CBE" w:rsidRPr="004842DE" w:rsidRDefault="008B0CBE" w:rsidP="008B0CBE">
      <w:pPr>
        <w:spacing w:after="0"/>
        <w:ind w:firstLine="490"/>
        <w:rPr>
          <w:rFonts w:ascii="Candara" w:hAnsi="Candara"/>
          <w:color w:val="000000"/>
          <w:sz w:val="24"/>
          <w:szCs w:val="24"/>
        </w:rPr>
      </w:pPr>
    </w:p>
    <w:p w:rsidR="008B0CBE" w:rsidRPr="004842DE" w:rsidRDefault="008B0CBE" w:rsidP="008B0CBE">
      <w:pPr>
        <w:spacing w:after="0"/>
        <w:ind w:firstLine="490"/>
        <w:rPr>
          <w:rFonts w:ascii="Candara" w:hAnsi="Candara"/>
          <w:color w:val="000000"/>
          <w:sz w:val="24"/>
          <w:szCs w:val="24"/>
        </w:rPr>
      </w:pPr>
      <w:r w:rsidRPr="004842DE">
        <w:rPr>
          <w:rFonts w:ascii="Candara" w:hAnsi="Candara"/>
          <w:color w:val="000000"/>
          <w:sz w:val="24"/>
          <w:szCs w:val="24"/>
        </w:rPr>
        <w:t>Виды передаваемых сообщений:</w:t>
      </w:r>
    </w:p>
    <w:p w:rsidR="008B0CBE" w:rsidRPr="004842DE" w:rsidRDefault="008B0CBE" w:rsidP="008B0CBE">
      <w:pPr>
        <w:widowControl w:val="0"/>
        <w:numPr>
          <w:ilvl w:val="0"/>
          <w:numId w:val="5"/>
        </w:numPr>
        <w:suppressAutoHyphens/>
        <w:spacing w:after="0" w:line="240" w:lineRule="auto"/>
        <w:ind w:left="0" w:firstLine="490"/>
        <w:rPr>
          <w:rFonts w:ascii="Candara" w:hAnsi="Candara"/>
          <w:color w:val="000000"/>
          <w:sz w:val="24"/>
          <w:szCs w:val="24"/>
        </w:rPr>
      </w:pPr>
      <w:r w:rsidRPr="004842DE">
        <w:rPr>
          <w:rFonts w:ascii="Candara" w:hAnsi="Candara"/>
          <w:color w:val="000000"/>
          <w:sz w:val="24"/>
          <w:szCs w:val="24"/>
        </w:rPr>
        <w:t>Командное сообщение (от сервера клиенту, с указанием действия и параметров)</w:t>
      </w:r>
    </w:p>
    <w:p w:rsidR="008B0CBE" w:rsidRPr="004842DE" w:rsidRDefault="008B0CBE" w:rsidP="008B0CBE">
      <w:pPr>
        <w:widowControl w:val="0"/>
        <w:numPr>
          <w:ilvl w:val="0"/>
          <w:numId w:val="5"/>
        </w:numPr>
        <w:suppressAutoHyphens/>
        <w:spacing w:after="0" w:line="240" w:lineRule="auto"/>
        <w:ind w:left="0" w:firstLine="490"/>
        <w:rPr>
          <w:rFonts w:ascii="Candara" w:hAnsi="Candara"/>
          <w:color w:val="000000"/>
          <w:sz w:val="24"/>
          <w:szCs w:val="24"/>
        </w:rPr>
      </w:pPr>
      <w:r w:rsidRPr="004842DE">
        <w:rPr>
          <w:rFonts w:ascii="Candara" w:hAnsi="Candara"/>
          <w:color w:val="000000"/>
          <w:sz w:val="24"/>
          <w:szCs w:val="24"/>
        </w:rPr>
        <w:t>Подтверждение получения (от сервера клиенту, сразу в ответ на полученное сообщение.)</w:t>
      </w:r>
    </w:p>
    <w:p w:rsidR="008B0CBE" w:rsidRPr="004842DE" w:rsidRDefault="008B0CBE" w:rsidP="008B0CBE">
      <w:pPr>
        <w:widowControl w:val="0"/>
        <w:numPr>
          <w:ilvl w:val="0"/>
          <w:numId w:val="5"/>
        </w:numPr>
        <w:suppressAutoHyphens/>
        <w:spacing w:after="0" w:line="240" w:lineRule="auto"/>
        <w:ind w:left="0" w:firstLine="490"/>
        <w:rPr>
          <w:rFonts w:ascii="Candara" w:hAnsi="Candara"/>
          <w:color w:val="000000"/>
          <w:sz w:val="24"/>
          <w:szCs w:val="24"/>
        </w:rPr>
      </w:pPr>
      <w:r w:rsidRPr="004842DE">
        <w:rPr>
          <w:rFonts w:ascii="Candara" w:hAnsi="Candara"/>
          <w:color w:val="000000"/>
          <w:sz w:val="24"/>
          <w:szCs w:val="24"/>
        </w:rPr>
        <w:t>Отчет о выполненном действии (от клиента к</w:t>
      </w:r>
      <w:r w:rsidR="006737CE" w:rsidRPr="004842DE">
        <w:rPr>
          <w:rFonts w:ascii="Candara" w:hAnsi="Candara"/>
          <w:color w:val="000000"/>
          <w:sz w:val="24"/>
          <w:szCs w:val="24"/>
        </w:rPr>
        <w:t xml:space="preserve"> серверу</w:t>
      </w:r>
      <w:r w:rsidRPr="004842DE">
        <w:rPr>
          <w:rFonts w:ascii="Candara" w:hAnsi="Candara"/>
          <w:color w:val="000000"/>
          <w:sz w:val="24"/>
          <w:szCs w:val="24"/>
        </w:rPr>
        <w:t>.)</w:t>
      </w:r>
    </w:p>
    <w:p w:rsidR="008B0CBE" w:rsidRPr="004842DE" w:rsidRDefault="008B0CBE" w:rsidP="008B0CBE">
      <w:pPr>
        <w:spacing w:after="0"/>
        <w:ind w:firstLine="490"/>
        <w:rPr>
          <w:rFonts w:ascii="Candara" w:hAnsi="Candara"/>
          <w:color w:val="000000"/>
          <w:sz w:val="24"/>
          <w:szCs w:val="24"/>
        </w:rPr>
      </w:pPr>
      <w:r w:rsidRPr="004842DE">
        <w:rPr>
          <w:rFonts w:ascii="Candara" w:hAnsi="Candara"/>
          <w:color w:val="000000"/>
          <w:sz w:val="24"/>
          <w:szCs w:val="24"/>
        </w:rPr>
        <w:t>В «командном сообщении» информационная часть содержит команду и соответствующие параметры:</w:t>
      </w:r>
    </w:p>
    <w:p w:rsidR="008B0CBE" w:rsidRPr="004842DE" w:rsidRDefault="006737CE" w:rsidP="008B0CBE">
      <w:pPr>
        <w:spacing w:after="0"/>
        <w:ind w:firstLine="490"/>
        <w:rPr>
          <w:rFonts w:ascii="Candara" w:hAnsi="Candara"/>
          <w:color w:val="000000"/>
          <w:sz w:val="24"/>
          <w:szCs w:val="24"/>
        </w:rPr>
      </w:pPr>
      <w:r w:rsidRPr="004842DE">
        <w:rPr>
          <w:rFonts w:ascii="Candara" w:hAnsi="Candara"/>
          <w:color w:val="000000"/>
          <w:sz w:val="24"/>
          <w:szCs w:val="24"/>
        </w:rPr>
        <w:tab/>
        <w:t>2</w:t>
      </w:r>
      <w:r w:rsidR="008B0CBE" w:rsidRPr="004842DE">
        <w:rPr>
          <w:rFonts w:ascii="Candara" w:hAnsi="Candara"/>
          <w:color w:val="000000"/>
          <w:sz w:val="24"/>
          <w:szCs w:val="24"/>
        </w:rPr>
        <w:t xml:space="preserve"> — Переместиться в указанную точку, передается точка.</w:t>
      </w:r>
    </w:p>
    <w:p w:rsidR="006737CE" w:rsidRPr="004842DE" w:rsidRDefault="006737CE" w:rsidP="008B0CBE">
      <w:pPr>
        <w:spacing w:after="0"/>
        <w:ind w:firstLine="490"/>
        <w:rPr>
          <w:rFonts w:ascii="Candara" w:hAnsi="Candara"/>
          <w:color w:val="000000"/>
          <w:sz w:val="24"/>
          <w:szCs w:val="24"/>
        </w:rPr>
      </w:pPr>
      <w:r w:rsidRPr="004842DE">
        <w:rPr>
          <w:rFonts w:ascii="Candara" w:hAnsi="Candara"/>
          <w:color w:val="000000"/>
          <w:sz w:val="24"/>
          <w:szCs w:val="24"/>
        </w:rPr>
        <w:tab/>
        <w:t>3</w:t>
      </w:r>
      <w:r w:rsidR="008B0CBE" w:rsidRPr="004842DE">
        <w:rPr>
          <w:rFonts w:ascii="Candara" w:hAnsi="Candara"/>
          <w:color w:val="000000"/>
          <w:sz w:val="24"/>
          <w:szCs w:val="24"/>
        </w:rPr>
        <w:t xml:space="preserve"> — Передвинуться на смещение, передаются параметры dx,dy</w:t>
      </w:r>
    </w:p>
    <w:p w:rsidR="006737CE" w:rsidRPr="004842DE" w:rsidRDefault="006737CE" w:rsidP="006737CE">
      <w:pPr>
        <w:spacing w:after="0"/>
        <w:ind w:firstLine="490"/>
        <w:rPr>
          <w:rFonts w:ascii="Candara" w:hAnsi="Candara"/>
          <w:color w:val="000000"/>
          <w:sz w:val="24"/>
          <w:szCs w:val="24"/>
        </w:rPr>
      </w:pPr>
      <w:r w:rsidRPr="004842DE">
        <w:rPr>
          <w:rFonts w:ascii="Candara" w:hAnsi="Candara"/>
          <w:color w:val="000000"/>
          <w:sz w:val="24"/>
          <w:szCs w:val="24"/>
        </w:rPr>
        <w:tab/>
        <w:t xml:space="preserve">4 — Передвинуть поршень на смещение </w:t>
      </w:r>
      <w:r w:rsidRPr="004842DE">
        <w:rPr>
          <w:rFonts w:ascii="Candara" w:hAnsi="Candara"/>
          <w:color w:val="000000"/>
          <w:sz w:val="24"/>
          <w:szCs w:val="24"/>
          <w:lang w:val="en-US"/>
        </w:rPr>
        <w:t>dy</w:t>
      </w:r>
      <w:r w:rsidRPr="004842DE">
        <w:rPr>
          <w:rFonts w:ascii="Candara" w:hAnsi="Candara"/>
          <w:color w:val="000000"/>
          <w:sz w:val="24"/>
          <w:szCs w:val="24"/>
        </w:rPr>
        <w:t xml:space="preserve">, передаются параметры dx = 0,dy </w:t>
      </w:r>
    </w:p>
    <w:p w:rsidR="008B0CBE" w:rsidRPr="004842DE" w:rsidRDefault="008B0CBE" w:rsidP="008B0CBE">
      <w:pPr>
        <w:spacing w:after="0"/>
        <w:ind w:firstLine="490"/>
        <w:rPr>
          <w:rFonts w:ascii="Candara" w:hAnsi="Candara"/>
          <w:color w:val="000000"/>
          <w:sz w:val="24"/>
          <w:szCs w:val="24"/>
        </w:rPr>
      </w:pPr>
    </w:p>
    <w:p w:rsidR="008B0CBE" w:rsidRPr="004842DE" w:rsidRDefault="008B0CBE" w:rsidP="008B0CBE">
      <w:pPr>
        <w:spacing w:after="0"/>
        <w:ind w:firstLine="490"/>
        <w:rPr>
          <w:rFonts w:ascii="Candara" w:hAnsi="Candara"/>
          <w:color w:val="000000"/>
          <w:sz w:val="24"/>
          <w:szCs w:val="24"/>
        </w:rPr>
      </w:pPr>
      <w:r w:rsidRPr="004842DE">
        <w:rPr>
          <w:rFonts w:ascii="Candara" w:hAnsi="Candara"/>
          <w:color w:val="000000"/>
          <w:sz w:val="24"/>
          <w:szCs w:val="24"/>
        </w:rPr>
        <w:t>Пути прохождения сообщений:</w:t>
      </w:r>
    </w:p>
    <w:p w:rsidR="008B0CBE" w:rsidRPr="004842DE" w:rsidRDefault="008B0CBE" w:rsidP="008B0CBE">
      <w:pPr>
        <w:spacing w:after="0"/>
        <w:ind w:firstLine="490"/>
        <w:rPr>
          <w:rFonts w:ascii="Candara" w:hAnsi="Candara"/>
          <w:sz w:val="24"/>
          <w:szCs w:val="24"/>
        </w:rPr>
      </w:pPr>
      <w:r w:rsidRPr="004842DE">
        <w:rPr>
          <w:rFonts w:ascii="Candara" w:hAnsi="Candara"/>
          <w:sz w:val="24"/>
          <w:szCs w:val="24"/>
        </w:rPr>
        <w:t>1. «</w:t>
      </w:r>
      <w:r w:rsidR="004A56D7" w:rsidRPr="004842DE">
        <w:rPr>
          <w:rFonts w:ascii="Candara" w:hAnsi="Candara"/>
          <w:sz w:val="24"/>
          <w:szCs w:val="24"/>
        </w:rPr>
        <w:t>Вид на стенд</w:t>
      </w:r>
      <w:r w:rsidRPr="004842DE">
        <w:rPr>
          <w:rFonts w:ascii="Candara" w:hAnsi="Candara"/>
          <w:sz w:val="24"/>
          <w:szCs w:val="24"/>
        </w:rPr>
        <w:t xml:space="preserve">» отправляет </w:t>
      </w:r>
      <w:r w:rsidR="004A56D7" w:rsidRPr="004842DE">
        <w:rPr>
          <w:rFonts w:ascii="Candara" w:hAnsi="Candara"/>
          <w:sz w:val="24"/>
          <w:szCs w:val="24"/>
        </w:rPr>
        <w:t xml:space="preserve">«Механизму» </w:t>
      </w:r>
      <w:r w:rsidRPr="004842DE">
        <w:rPr>
          <w:rFonts w:ascii="Candara" w:hAnsi="Candara"/>
          <w:sz w:val="24"/>
          <w:szCs w:val="24"/>
        </w:rPr>
        <w:t xml:space="preserve"> сообщение.</w:t>
      </w:r>
    </w:p>
    <w:p w:rsidR="008B0CBE" w:rsidRPr="004842DE" w:rsidRDefault="004A56D7" w:rsidP="008B0CBE">
      <w:pPr>
        <w:spacing w:after="0"/>
        <w:ind w:firstLine="490"/>
        <w:rPr>
          <w:rFonts w:ascii="Candara" w:hAnsi="Candara"/>
          <w:sz w:val="24"/>
          <w:szCs w:val="24"/>
        </w:rPr>
      </w:pPr>
      <w:r w:rsidRPr="004842DE">
        <w:rPr>
          <w:rFonts w:ascii="Candara" w:hAnsi="Candara"/>
          <w:sz w:val="24"/>
          <w:szCs w:val="24"/>
        </w:rPr>
        <w:t>2. «Механизм</w:t>
      </w:r>
      <w:r w:rsidR="008B0CBE" w:rsidRPr="004842DE">
        <w:rPr>
          <w:rFonts w:ascii="Candara" w:hAnsi="Candara"/>
          <w:sz w:val="24"/>
          <w:szCs w:val="24"/>
        </w:rPr>
        <w:t>» получает сообщение.</w:t>
      </w:r>
    </w:p>
    <w:p w:rsidR="008B0CBE" w:rsidRPr="004842DE" w:rsidRDefault="004A56D7" w:rsidP="008B0CBE">
      <w:pPr>
        <w:spacing w:after="0"/>
        <w:ind w:firstLine="490"/>
        <w:rPr>
          <w:rFonts w:ascii="Candara" w:hAnsi="Candara"/>
          <w:sz w:val="24"/>
          <w:szCs w:val="24"/>
        </w:rPr>
      </w:pPr>
      <w:r w:rsidRPr="004842DE">
        <w:rPr>
          <w:rFonts w:ascii="Candara" w:hAnsi="Candara"/>
          <w:sz w:val="24"/>
          <w:szCs w:val="24"/>
        </w:rPr>
        <w:t>3</w:t>
      </w:r>
      <w:r w:rsidR="008B0CBE" w:rsidRPr="004842DE">
        <w:rPr>
          <w:rFonts w:ascii="Candara" w:hAnsi="Candara"/>
          <w:sz w:val="24"/>
          <w:szCs w:val="24"/>
        </w:rPr>
        <w:t xml:space="preserve">. </w:t>
      </w:r>
      <w:r w:rsidRPr="004842DE">
        <w:rPr>
          <w:rFonts w:ascii="Candara" w:hAnsi="Candara"/>
          <w:sz w:val="24"/>
          <w:szCs w:val="24"/>
        </w:rPr>
        <w:t xml:space="preserve">«Механизм» </w:t>
      </w:r>
      <w:r w:rsidR="008B0CBE" w:rsidRPr="004842DE">
        <w:rPr>
          <w:rFonts w:ascii="Candara" w:hAnsi="Candara"/>
          <w:sz w:val="24"/>
          <w:szCs w:val="24"/>
        </w:rPr>
        <w:t xml:space="preserve">отправляет </w:t>
      </w:r>
      <w:r w:rsidRPr="004842DE">
        <w:rPr>
          <w:rFonts w:ascii="Candara" w:hAnsi="Candara"/>
          <w:sz w:val="24"/>
          <w:szCs w:val="24"/>
        </w:rPr>
        <w:t xml:space="preserve">«Виду на стенд» </w:t>
      </w:r>
      <w:r w:rsidR="008B0CBE" w:rsidRPr="004842DE">
        <w:rPr>
          <w:rFonts w:ascii="Candara" w:hAnsi="Candara"/>
          <w:sz w:val="24"/>
          <w:szCs w:val="24"/>
        </w:rPr>
        <w:t xml:space="preserve"> отчет о выполненном действии</w:t>
      </w:r>
    </w:p>
    <w:p w:rsidR="008B0CBE" w:rsidRPr="004842DE" w:rsidRDefault="004A56D7" w:rsidP="008B0CBE">
      <w:pPr>
        <w:spacing w:after="0"/>
        <w:ind w:firstLine="490"/>
        <w:rPr>
          <w:rFonts w:ascii="Candara" w:hAnsi="Candara"/>
          <w:sz w:val="24"/>
          <w:szCs w:val="24"/>
        </w:rPr>
      </w:pPr>
      <w:r w:rsidRPr="004842DE">
        <w:rPr>
          <w:rFonts w:ascii="Candara" w:hAnsi="Candara"/>
          <w:sz w:val="24"/>
          <w:szCs w:val="24"/>
        </w:rPr>
        <w:t>4</w:t>
      </w:r>
      <w:r w:rsidR="008B0CBE" w:rsidRPr="004842DE">
        <w:rPr>
          <w:rFonts w:ascii="Candara" w:hAnsi="Candara"/>
          <w:sz w:val="24"/>
          <w:szCs w:val="24"/>
        </w:rPr>
        <w:t>.</w:t>
      </w:r>
      <w:r w:rsidRPr="004842DE">
        <w:rPr>
          <w:rFonts w:ascii="Candara" w:hAnsi="Candara"/>
          <w:sz w:val="24"/>
          <w:szCs w:val="24"/>
        </w:rPr>
        <w:t xml:space="preserve"> «Виду на стенд» отправляет  «Механизму»  </w:t>
      </w:r>
      <w:r w:rsidR="008B0CBE" w:rsidRPr="004842DE">
        <w:rPr>
          <w:rFonts w:ascii="Candara" w:hAnsi="Candara"/>
          <w:sz w:val="24"/>
          <w:szCs w:val="24"/>
        </w:rPr>
        <w:t>подтверждение о получении сообщения.</w:t>
      </w:r>
    </w:p>
    <w:p w:rsidR="008B0CBE" w:rsidRPr="004842DE" w:rsidRDefault="008B0CBE" w:rsidP="008B0CBE">
      <w:pPr>
        <w:spacing w:after="0"/>
        <w:ind w:firstLine="490"/>
        <w:rPr>
          <w:rFonts w:ascii="Candara" w:hAnsi="Candara"/>
          <w:sz w:val="24"/>
          <w:szCs w:val="24"/>
        </w:rPr>
      </w:pPr>
      <w:r w:rsidRPr="004842DE">
        <w:rPr>
          <w:rFonts w:ascii="Candara" w:hAnsi="Candara"/>
          <w:sz w:val="24"/>
          <w:szCs w:val="24"/>
        </w:rPr>
        <w:br/>
      </w:r>
    </w:p>
    <w:p w:rsidR="008B0CBE" w:rsidRPr="004842DE" w:rsidRDefault="008B0CBE" w:rsidP="008B0CBE">
      <w:pPr>
        <w:spacing w:after="0"/>
        <w:ind w:firstLine="490"/>
        <w:rPr>
          <w:rFonts w:ascii="Candara" w:hAnsi="Candara"/>
          <w:color w:val="000000"/>
          <w:sz w:val="24"/>
          <w:szCs w:val="24"/>
        </w:rPr>
      </w:pPr>
    </w:p>
    <w:p w:rsidR="008B0CBE" w:rsidRPr="004842DE" w:rsidRDefault="008B0CBE" w:rsidP="008B0CBE">
      <w:pPr>
        <w:pageBreakBefore/>
        <w:widowControl w:val="0"/>
        <w:numPr>
          <w:ilvl w:val="0"/>
          <w:numId w:val="4"/>
        </w:numPr>
        <w:suppressAutoHyphens/>
        <w:spacing w:after="0" w:line="240" w:lineRule="auto"/>
        <w:ind w:left="0" w:firstLine="490"/>
        <w:rPr>
          <w:rFonts w:ascii="Candara" w:hAnsi="Candara"/>
          <w:b/>
          <w:bCs/>
          <w:color w:val="000000"/>
          <w:sz w:val="24"/>
          <w:szCs w:val="24"/>
        </w:rPr>
      </w:pPr>
      <w:r w:rsidRPr="004842DE">
        <w:rPr>
          <w:rFonts w:ascii="Candara" w:hAnsi="Candara"/>
          <w:color w:val="000000"/>
          <w:sz w:val="24"/>
          <w:szCs w:val="24"/>
        </w:rPr>
        <w:lastRenderedPageBreak/>
        <w:t xml:space="preserve"> </w:t>
      </w:r>
      <w:r w:rsidRPr="004842DE">
        <w:rPr>
          <w:rFonts w:ascii="Candara" w:hAnsi="Candara"/>
          <w:b/>
          <w:bCs/>
          <w:color w:val="000000"/>
          <w:sz w:val="24"/>
          <w:szCs w:val="24"/>
        </w:rPr>
        <w:t>Разработка архитектуры системы новых объектов, способных обмениваться сообщениями на основе схемы «почтовый клиент –почтовый сервер»</w:t>
      </w:r>
    </w:p>
    <w:p w:rsidR="008B0CBE" w:rsidRPr="004842DE" w:rsidRDefault="008B0CBE" w:rsidP="008B0CBE">
      <w:pPr>
        <w:spacing w:after="0"/>
        <w:ind w:firstLine="490"/>
        <w:rPr>
          <w:rFonts w:ascii="Candara" w:hAnsi="Candara"/>
          <w:color w:val="000000"/>
          <w:sz w:val="24"/>
          <w:szCs w:val="24"/>
          <w:u w:val="single"/>
        </w:rPr>
      </w:pPr>
    </w:p>
    <w:p w:rsidR="008B0CBE" w:rsidRPr="004842DE" w:rsidRDefault="008B0CBE" w:rsidP="008B0CBE">
      <w:pPr>
        <w:spacing w:after="0"/>
        <w:ind w:firstLine="490"/>
        <w:rPr>
          <w:rFonts w:ascii="Candara" w:hAnsi="Candara"/>
          <w:color w:val="000000"/>
          <w:sz w:val="24"/>
          <w:szCs w:val="24"/>
          <w:u w:val="single"/>
        </w:rPr>
      </w:pPr>
      <w:r w:rsidRPr="004842DE">
        <w:rPr>
          <w:rFonts w:ascii="Candara" w:hAnsi="Candara"/>
          <w:color w:val="000000"/>
          <w:sz w:val="24"/>
          <w:szCs w:val="24"/>
          <w:u w:val="single"/>
        </w:rPr>
        <w:t>Объект «Сервер-вид» (</w:t>
      </w:r>
      <w:r w:rsidR="00130279" w:rsidRPr="004842DE">
        <w:rPr>
          <w:rFonts w:ascii="Candara" w:hAnsi="Candara"/>
          <w:color w:val="000000"/>
          <w:sz w:val="24"/>
          <w:szCs w:val="24"/>
          <w:u w:val="single"/>
        </w:rPr>
        <w:t>С</w:t>
      </w:r>
      <w:r w:rsidR="00130279" w:rsidRPr="004842DE">
        <w:rPr>
          <w:rFonts w:ascii="Candara" w:hAnsi="Candara"/>
          <w:color w:val="000000"/>
          <w:sz w:val="24"/>
          <w:szCs w:val="24"/>
          <w:u w:val="single"/>
          <w:lang w:val="en-US"/>
        </w:rPr>
        <w:t>Server</w:t>
      </w:r>
      <w:r w:rsidRPr="004842DE">
        <w:rPr>
          <w:rFonts w:ascii="Candara" w:hAnsi="Candara"/>
          <w:color w:val="000000"/>
          <w:sz w:val="24"/>
          <w:szCs w:val="24"/>
          <w:u w:val="single"/>
        </w:rPr>
        <w:t>View)</w:t>
      </w:r>
    </w:p>
    <w:p w:rsidR="008B0CBE" w:rsidRPr="004842DE" w:rsidRDefault="008B0CBE" w:rsidP="008B0CBE">
      <w:pPr>
        <w:spacing w:after="0"/>
        <w:rPr>
          <w:rFonts w:ascii="Candara" w:hAnsi="Candara"/>
          <w:color w:val="000000"/>
          <w:sz w:val="24"/>
          <w:szCs w:val="24"/>
        </w:rPr>
      </w:pPr>
    </w:p>
    <w:p w:rsidR="008B0CBE" w:rsidRPr="004842DE" w:rsidRDefault="008B0CBE" w:rsidP="008B0CBE">
      <w:pPr>
        <w:widowControl w:val="0"/>
        <w:numPr>
          <w:ilvl w:val="0"/>
          <w:numId w:val="6"/>
        </w:numPr>
        <w:suppressAutoHyphens/>
        <w:spacing w:after="0" w:line="240" w:lineRule="auto"/>
        <w:rPr>
          <w:rFonts w:ascii="Candara" w:hAnsi="Candara"/>
          <w:color w:val="000000"/>
          <w:sz w:val="24"/>
          <w:szCs w:val="24"/>
        </w:rPr>
      </w:pPr>
      <w:r w:rsidRPr="004842DE">
        <w:rPr>
          <w:rFonts w:ascii="Candara" w:hAnsi="Candara"/>
          <w:color w:val="000000"/>
          <w:sz w:val="24"/>
          <w:szCs w:val="24"/>
        </w:rPr>
        <w:t xml:space="preserve">Расширяет функционал класса «Вид на </w:t>
      </w:r>
      <w:r w:rsidR="00130279" w:rsidRPr="004842DE">
        <w:rPr>
          <w:rFonts w:ascii="Candara" w:hAnsi="Candara"/>
          <w:color w:val="000000"/>
          <w:sz w:val="24"/>
          <w:szCs w:val="24"/>
        </w:rPr>
        <w:t>стенд с закрытыми поршневыми механизмами</w:t>
      </w:r>
      <w:r w:rsidRPr="004842DE">
        <w:rPr>
          <w:rFonts w:ascii="Candara" w:hAnsi="Candara"/>
          <w:color w:val="000000"/>
          <w:sz w:val="24"/>
          <w:szCs w:val="24"/>
        </w:rPr>
        <w:t>», добавляя возможность обмена сообщениями.</w:t>
      </w:r>
    </w:p>
    <w:p w:rsidR="008B0CBE" w:rsidRPr="004842DE" w:rsidRDefault="008B0CBE" w:rsidP="008B0CBE">
      <w:pPr>
        <w:widowControl w:val="0"/>
        <w:numPr>
          <w:ilvl w:val="0"/>
          <w:numId w:val="6"/>
        </w:numPr>
        <w:suppressAutoHyphens/>
        <w:spacing w:after="0" w:line="240" w:lineRule="auto"/>
        <w:rPr>
          <w:rFonts w:ascii="Candara" w:hAnsi="Candara"/>
          <w:color w:val="000000"/>
          <w:sz w:val="24"/>
          <w:szCs w:val="24"/>
        </w:rPr>
      </w:pPr>
      <w:r w:rsidRPr="004842DE">
        <w:rPr>
          <w:rFonts w:ascii="Candara" w:hAnsi="Candara"/>
          <w:color w:val="000000"/>
          <w:sz w:val="24"/>
          <w:szCs w:val="24"/>
        </w:rPr>
        <w:t>Состав атрибутов остается неизменным.</w:t>
      </w:r>
    </w:p>
    <w:p w:rsidR="008B0CBE" w:rsidRPr="004842DE" w:rsidRDefault="008B0CBE" w:rsidP="008B0CBE">
      <w:pPr>
        <w:widowControl w:val="0"/>
        <w:numPr>
          <w:ilvl w:val="0"/>
          <w:numId w:val="6"/>
        </w:numPr>
        <w:suppressAutoHyphens/>
        <w:spacing w:after="0" w:line="240" w:lineRule="auto"/>
        <w:rPr>
          <w:rFonts w:ascii="Candara" w:hAnsi="Candara"/>
          <w:color w:val="000000"/>
          <w:sz w:val="24"/>
          <w:szCs w:val="24"/>
        </w:rPr>
      </w:pPr>
      <w:r w:rsidRPr="004842DE">
        <w:rPr>
          <w:rFonts w:ascii="Candara" w:hAnsi="Candara"/>
          <w:color w:val="000000"/>
          <w:sz w:val="24"/>
          <w:szCs w:val="24"/>
        </w:rPr>
        <w:t>Способен получать сообщения только от зарегистрированных клиентов и отправлять тоже только зарегистрированным клиентам.</w:t>
      </w:r>
    </w:p>
    <w:p w:rsidR="008B0CBE" w:rsidRPr="004842DE" w:rsidRDefault="008B0CBE" w:rsidP="008B0CBE">
      <w:pPr>
        <w:widowControl w:val="0"/>
        <w:numPr>
          <w:ilvl w:val="0"/>
          <w:numId w:val="6"/>
        </w:numPr>
        <w:suppressAutoHyphens/>
        <w:spacing w:after="0" w:line="240" w:lineRule="auto"/>
        <w:rPr>
          <w:rFonts w:ascii="Candara" w:hAnsi="Candara"/>
          <w:color w:val="000000"/>
          <w:sz w:val="24"/>
          <w:szCs w:val="24"/>
        </w:rPr>
      </w:pPr>
      <w:r w:rsidRPr="004842DE">
        <w:rPr>
          <w:rFonts w:ascii="Candara" w:hAnsi="Candara"/>
          <w:color w:val="000000"/>
          <w:sz w:val="24"/>
          <w:szCs w:val="24"/>
        </w:rPr>
        <w:t>Отправка подтверждения о получении сообщения обеспечивается системой классов разработанных в лабораторной работе №4.</w:t>
      </w:r>
    </w:p>
    <w:p w:rsidR="008B0CBE" w:rsidRPr="004842DE" w:rsidRDefault="008B0CBE" w:rsidP="008B0CBE">
      <w:pPr>
        <w:spacing w:after="0"/>
        <w:rPr>
          <w:rFonts w:ascii="Candara" w:hAnsi="Candara"/>
          <w:color w:val="000000"/>
          <w:sz w:val="24"/>
          <w:szCs w:val="24"/>
        </w:rPr>
      </w:pPr>
    </w:p>
    <w:p w:rsidR="008B0CBE" w:rsidRPr="004842DE" w:rsidRDefault="008B0CBE" w:rsidP="008B0CBE">
      <w:pPr>
        <w:spacing w:after="0"/>
        <w:rPr>
          <w:rFonts w:ascii="Candara" w:hAnsi="Candara"/>
          <w:color w:val="000000"/>
          <w:sz w:val="24"/>
          <w:szCs w:val="24"/>
        </w:rPr>
      </w:pPr>
    </w:p>
    <w:p w:rsidR="008B0CBE" w:rsidRPr="004842DE" w:rsidRDefault="008B0CBE" w:rsidP="008B0CBE">
      <w:pPr>
        <w:spacing w:after="0"/>
        <w:ind w:firstLine="490"/>
        <w:rPr>
          <w:rFonts w:ascii="Candara" w:hAnsi="Candara"/>
          <w:color w:val="000000"/>
          <w:sz w:val="24"/>
          <w:szCs w:val="24"/>
          <w:u w:val="single"/>
        </w:rPr>
      </w:pPr>
      <w:r w:rsidRPr="004842DE">
        <w:rPr>
          <w:rFonts w:ascii="Candara" w:hAnsi="Candara"/>
          <w:color w:val="000000"/>
          <w:sz w:val="24"/>
          <w:szCs w:val="24"/>
          <w:u w:val="single"/>
        </w:rPr>
        <w:t>Объект «Клиент-</w:t>
      </w:r>
      <w:r w:rsidR="00130279" w:rsidRPr="004842DE">
        <w:rPr>
          <w:rFonts w:ascii="Candara" w:hAnsi="Candara"/>
          <w:color w:val="000000"/>
          <w:sz w:val="24"/>
          <w:szCs w:val="24"/>
          <w:u w:val="single"/>
        </w:rPr>
        <w:t>закрытый механизм</w:t>
      </w:r>
      <w:r w:rsidRPr="004842DE">
        <w:rPr>
          <w:rFonts w:ascii="Candara" w:hAnsi="Candara"/>
          <w:color w:val="000000"/>
          <w:sz w:val="24"/>
          <w:szCs w:val="24"/>
          <w:u w:val="single"/>
        </w:rPr>
        <w:t>» (</w:t>
      </w:r>
      <w:r w:rsidR="00130279" w:rsidRPr="004842DE">
        <w:rPr>
          <w:rFonts w:ascii="Candara" w:hAnsi="Candara"/>
          <w:color w:val="000000"/>
          <w:sz w:val="24"/>
          <w:szCs w:val="24"/>
          <w:u w:val="single"/>
          <w:lang w:val="en-US"/>
        </w:rPr>
        <w:t>CClientClosedPistonMechanism</w:t>
      </w:r>
      <w:r w:rsidRPr="004842DE">
        <w:rPr>
          <w:rFonts w:ascii="Candara" w:hAnsi="Candara"/>
          <w:color w:val="000000"/>
          <w:sz w:val="24"/>
          <w:szCs w:val="24"/>
          <w:u w:val="single"/>
        </w:rPr>
        <w:t>)</w:t>
      </w:r>
    </w:p>
    <w:p w:rsidR="008B0CBE" w:rsidRPr="004842DE" w:rsidRDefault="008B0CBE" w:rsidP="008B0CBE">
      <w:pPr>
        <w:spacing w:after="0"/>
        <w:rPr>
          <w:rFonts w:ascii="Candara" w:hAnsi="Candara"/>
          <w:color w:val="000000"/>
          <w:sz w:val="24"/>
          <w:szCs w:val="24"/>
          <w:u w:val="single"/>
        </w:rPr>
      </w:pPr>
    </w:p>
    <w:p w:rsidR="008B0CBE" w:rsidRPr="004842DE" w:rsidRDefault="008B0CBE" w:rsidP="008B0CBE">
      <w:pPr>
        <w:widowControl w:val="0"/>
        <w:numPr>
          <w:ilvl w:val="0"/>
          <w:numId w:val="6"/>
        </w:numPr>
        <w:suppressAutoHyphens/>
        <w:spacing w:after="0" w:line="240" w:lineRule="auto"/>
        <w:rPr>
          <w:rFonts w:ascii="Candara" w:hAnsi="Candara"/>
          <w:color w:val="000000"/>
          <w:sz w:val="24"/>
          <w:szCs w:val="24"/>
        </w:rPr>
      </w:pPr>
      <w:r w:rsidRPr="004842DE">
        <w:rPr>
          <w:rFonts w:ascii="Candara" w:hAnsi="Candara"/>
          <w:color w:val="000000"/>
          <w:sz w:val="24"/>
          <w:szCs w:val="24"/>
        </w:rPr>
        <w:t>По составу атрибутов ничем не отличается от «</w:t>
      </w:r>
      <w:r w:rsidR="00130279" w:rsidRPr="004842DE">
        <w:rPr>
          <w:rFonts w:ascii="Candara" w:hAnsi="Candara"/>
          <w:color w:val="000000"/>
          <w:sz w:val="24"/>
          <w:szCs w:val="24"/>
        </w:rPr>
        <w:t>Закрытый поршневой механизм</w:t>
      </w:r>
      <w:r w:rsidRPr="004842DE">
        <w:rPr>
          <w:rFonts w:ascii="Candara" w:hAnsi="Candara"/>
          <w:color w:val="000000"/>
          <w:sz w:val="24"/>
          <w:szCs w:val="24"/>
        </w:rPr>
        <w:t>»</w:t>
      </w:r>
    </w:p>
    <w:p w:rsidR="008B0CBE" w:rsidRPr="004842DE" w:rsidRDefault="008B0CBE" w:rsidP="008B0CBE">
      <w:pPr>
        <w:widowControl w:val="0"/>
        <w:numPr>
          <w:ilvl w:val="0"/>
          <w:numId w:val="6"/>
        </w:numPr>
        <w:suppressAutoHyphens/>
        <w:spacing w:after="0" w:line="240" w:lineRule="auto"/>
        <w:rPr>
          <w:rFonts w:ascii="Candara" w:hAnsi="Candara"/>
          <w:color w:val="000000"/>
          <w:sz w:val="24"/>
          <w:szCs w:val="24"/>
        </w:rPr>
      </w:pPr>
      <w:r w:rsidRPr="004842DE">
        <w:rPr>
          <w:rFonts w:ascii="Candara" w:hAnsi="Candara"/>
          <w:color w:val="000000"/>
          <w:sz w:val="24"/>
          <w:szCs w:val="24"/>
        </w:rPr>
        <w:t>Способен получать сообщения от Сервера-вида и отправлять сообщения серверу-виду.</w:t>
      </w:r>
    </w:p>
    <w:p w:rsidR="008B0CBE" w:rsidRPr="004842DE" w:rsidRDefault="008B0CBE" w:rsidP="008B0CBE">
      <w:pPr>
        <w:widowControl w:val="0"/>
        <w:numPr>
          <w:ilvl w:val="0"/>
          <w:numId w:val="6"/>
        </w:numPr>
        <w:suppressAutoHyphens/>
        <w:spacing w:after="0" w:line="240" w:lineRule="auto"/>
        <w:rPr>
          <w:rFonts w:ascii="Candara" w:hAnsi="Candara"/>
          <w:color w:val="000000"/>
          <w:sz w:val="24"/>
          <w:szCs w:val="24"/>
        </w:rPr>
      </w:pPr>
      <w:r w:rsidRPr="004842DE">
        <w:rPr>
          <w:rFonts w:ascii="Candara" w:hAnsi="Candara"/>
          <w:color w:val="000000"/>
          <w:sz w:val="24"/>
          <w:szCs w:val="24"/>
        </w:rPr>
        <w:t xml:space="preserve">Переопределяет метод </w:t>
      </w:r>
      <w:r w:rsidR="00130279" w:rsidRPr="004842DE">
        <w:rPr>
          <w:rFonts w:ascii="Candara" w:hAnsi="Candara"/>
          <w:color w:val="000000"/>
          <w:sz w:val="24"/>
          <w:szCs w:val="24"/>
          <w:lang w:val="en-US"/>
        </w:rPr>
        <w:t>Action</w:t>
      </w:r>
      <w:r w:rsidRPr="004842DE">
        <w:rPr>
          <w:rFonts w:ascii="Candara" w:hAnsi="Candara"/>
          <w:color w:val="000000"/>
          <w:sz w:val="24"/>
          <w:szCs w:val="24"/>
        </w:rPr>
        <w:t xml:space="preserve">() базового класса </w:t>
      </w:r>
      <w:r w:rsidR="00130279" w:rsidRPr="004842DE">
        <w:rPr>
          <w:rFonts w:ascii="Candara" w:hAnsi="Candara"/>
          <w:color w:val="000000"/>
          <w:sz w:val="24"/>
          <w:szCs w:val="24"/>
          <w:lang w:val="en-US"/>
        </w:rPr>
        <w:t>C</w:t>
      </w:r>
      <w:r w:rsidRPr="004842DE">
        <w:rPr>
          <w:rFonts w:ascii="Candara" w:hAnsi="Candara"/>
          <w:color w:val="000000"/>
          <w:sz w:val="24"/>
          <w:szCs w:val="24"/>
        </w:rPr>
        <w:t>Client, для осуществления необходимой обработки сообщения и выполнения указанного действия.</w:t>
      </w:r>
    </w:p>
    <w:p w:rsidR="008B0CBE" w:rsidRPr="004842DE" w:rsidRDefault="008B0CBE" w:rsidP="008B0CBE">
      <w:pPr>
        <w:widowControl w:val="0"/>
        <w:numPr>
          <w:ilvl w:val="0"/>
          <w:numId w:val="6"/>
        </w:numPr>
        <w:suppressAutoHyphens/>
        <w:spacing w:after="0" w:line="240" w:lineRule="auto"/>
        <w:rPr>
          <w:rFonts w:ascii="Candara" w:hAnsi="Candara"/>
          <w:color w:val="000000"/>
          <w:sz w:val="24"/>
          <w:szCs w:val="24"/>
        </w:rPr>
      </w:pPr>
      <w:r w:rsidRPr="004842DE">
        <w:rPr>
          <w:rFonts w:ascii="Candara" w:hAnsi="Candara"/>
          <w:color w:val="000000"/>
          <w:sz w:val="24"/>
          <w:szCs w:val="24"/>
        </w:rPr>
        <w:t xml:space="preserve">При получении «Командного сообщения» сразу же начинает его обработку, а затем </w:t>
      </w:r>
      <w:r w:rsidR="00130279" w:rsidRPr="004842DE">
        <w:rPr>
          <w:rFonts w:ascii="Candara" w:hAnsi="Candara"/>
          <w:color w:val="000000"/>
          <w:sz w:val="24"/>
          <w:szCs w:val="24"/>
        </w:rPr>
        <w:t xml:space="preserve">отправку отчета о выполнении </w:t>
      </w:r>
      <w:r w:rsidRPr="004842DE">
        <w:rPr>
          <w:rFonts w:ascii="Candara" w:hAnsi="Candara"/>
          <w:color w:val="000000"/>
          <w:sz w:val="24"/>
          <w:szCs w:val="24"/>
        </w:rPr>
        <w:t>сервер</w:t>
      </w:r>
      <w:r w:rsidR="00130279" w:rsidRPr="004842DE">
        <w:rPr>
          <w:rFonts w:ascii="Candara" w:hAnsi="Candara"/>
          <w:color w:val="000000"/>
          <w:sz w:val="24"/>
          <w:szCs w:val="24"/>
        </w:rPr>
        <w:t>у</w:t>
      </w:r>
      <w:r w:rsidRPr="004842DE">
        <w:rPr>
          <w:rFonts w:ascii="Candara" w:hAnsi="Candara"/>
          <w:color w:val="000000"/>
          <w:sz w:val="24"/>
          <w:szCs w:val="24"/>
        </w:rPr>
        <w:t>.</w:t>
      </w:r>
    </w:p>
    <w:p w:rsidR="008B0CBE" w:rsidRPr="004842DE" w:rsidRDefault="008B0CBE" w:rsidP="008B0CBE">
      <w:pPr>
        <w:spacing w:after="0"/>
        <w:rPr>
          <w:rFonts w:ascii="Candara" w:hAnsi="Candara"/>
          <w:color w:val="000000"/>
          <w:sz w:val="24"/>
          <w:szCs w:val="24"/>
        </w:rPr>
      </w:pPr>
    </w:p>
    <w:p w:rsidR="008B0CBE" w:rsidRPr="004842DE" w:rsidRDefault="008B0CBE" w:rsidP="008B0CBE">
      <w:pPr>
        <w:spacing w:after="0"/>
        <w:rPr>
          <w:rFonts w:ascii="Candara" w:hAnsi="Candara"/>
          <w:color w:val="000000"/>
          <w:sz w:val="24"/>
          <w:szCs w:val="24"/>
        </w:rPr>
      </w:pPr>
    </w:p>
    <w:p w:rsidR="008B0CBE" w:rsidRPr="004842DE" w:rsidRDefault="008B0CBE" w:rsidP="008B0CBE">
      <w:pPr>
        <w:widowControl w:val="0"/>
        <w:numPr>
          <w:ilvl w:val="0"/>
          <w:numId w:val="4"/>
        </w:numPr>
        <w:suppressAutoHyphens/>
        <w:spacing w:after="0" w:line="240" w:lineRule="auto"/>
        <w:ind w:left="0" w:firstLine="490"/>
        <w:rPr>
          <w:rFonts w:ascii="Candara" w:hAnsi="Candara"/>
          <w:b/>
          <w:bCs/>
          <w:color w:val="000000"/>
          <w:sz w:val="24"/>
          <w:szCs w:val="24"/>
        </w:rPr>
      </w:pPr>
      <w:r w:rsidRPr="004842DE">
        <w:rPr>
          <w:rFonts w:ascii="Candara" w:hAnsi="Candara"/>
          <w:color w:val="000000"/>
          <w:sz w:val="24"/>
          <w:szCs w:val="24"/>
        </w:rPr>
        <w:t xml:space="preserve"> </w:t>
      </w:r>
      <w:r w:rsidRPr="004842DE">
        <w:rPr>
          <w:rFonts w:ascii="Candara" w:hAnsi="Candara"/>
          <w:b/>
          <w:bCs/>
          <w:color w:val="000000"/>
          <w:sz w:val="24"/>
          <w:szCs w:val="24"/>
        </w:rPr>
        <w:t>Формирование с помощью наследования классов для новых проблемных объектов, способных обмениваться сообщениями.</w:t>
      </w:r>
    </w:p>
    <w:p w:rsidR="008B0CBE" w:rsidRPr="004842DE" w:rsidRDefault="008B0CBE" w:rsidP="008B0CBE">
      <w:pPr>
        <w:spacing w:after="0"/>
        <w:ind w:firstLine="490"/>
        <w:rPr>
          <w:rFonts w:ascii="Candara" w:hAnsi="Candara"/>
          <w:b/>
          <w:bCs/>
          <w:color w:val="000000"/>
          <w:sz w:val="24"/>
          <w:szCs w:val="24"/>
        </w:rPr>
      </w:pPr>
    </w:p>
    <w:p w:rsidR="008B0CBE" w:rsidRPr="004842DE" w:rsidRDefault="008B0CBE" w:rsidP="008B0CBE">
      <w:pPr>
        <w:spacing w:after="0"/>
        <w:rPr>
          <w:rFonts w:ascii="Candara" w:hAnsi="Candara"/>
          <w:color w:val="000000"/>
          <w:sz w:val="24"/>
          <w:szCs w:val="24"/>
        </w:rPr>
      </w:pPr>
      <w:r w:rsidRPr="004842DE">
        <w:rPr>
          <w:rFonts w:ascii="Candara" w:hAnsi="Candara"/>
          <w:color w:val="000000"/>
          <w:sz w:val="24"/>
          <w:szCs w:val="24"/>
        </w:rPr>
        <w:tab/>
        <w:t>Класс «Сервер-вид» наследуется от класса «Сервер» и класса «</w:t>
      </w:r>
      <w:r w:rsidR="00130279" w:rsidRPr="004842DE">
        <w:rPr>
          <w:rFonts w:ascii="Candara" w:hAnsi="Candara"/>
          <w:color w:val="000000"/>
          <w:sz w:val="24"/>
          <w:szCs w:val="24"/>
        </w:rPr>
        <w:t>Вид на стенд с поршневыми механизмами</w:t>
      </w:r>
      <w:r w:rsidRPr="004842DE">
        <w:rPr>
          <w:rFonts w:ascii="Candara" w:hAnsi="Candara"/>
          <w:color w:val="000000"/>
          <w:sz w:val="24"/>
          <w:szCs w:val="24"/>
        </w:rPr>
        <w:t>», т. к. он является одновременно и сервером и видом.</w:t>
      </w:r>
    </w:p>
    <w:p w:rsidR="008B0CBE" w:rsidRPr="004842DE" w:rsidRDefault="008B0CBE" w:rsidP="008B0CBE">
      <w:pPr>
        <w:spacing w:after="0"/>
        <w:rPr>
          <w:rFonts w:ascii="Candara" w:hAnsi="Candara"/>
          <w:color w:val="000000"/>
          <w:sz w:val="24"/>
          <w:szCs w:val="24"/>
        </w:rPr>
      </w:pPr>
      <w:r w:rsidRPr="004842DE">
        <w:rPr>
          <w:rFonts w:ascii="Candara" w:hAnsi="Candara"/>
          <w:color w:val="000000"/>
          <w:sz w:val="24"/>
          <w:szCs w:val="24"/>
        </w:rPr>
        <w:tab/>
        <w:t>Класс «Клиент-</w:t>
      </w:r>
      <w:r w:rsidR="00130279" w:rsidRPr="004842DE">
        <w:rPr>
          <w:rFonts w:ascii="Candara" w:hAnsi="Candara"/>
          <w:color w:val="000000"/>
          <w:sz w:val="24"/>
          <w:szCs w:val="24"/>
        </w:rPr>
        <w:t>механизм</w:t>
      </w:r>
      <w:r w:rsidRPr="004842DE">
        <w:rPr>
          <w:rFonts w:ascii="Candara" w:hAnsi="Candara"/>
          <w:color w:val="000000"/>
          <w:sz w:val="24"/>
          <w:szCs w:val="24"/>
        </w:rPr>
        <w:t>» наследуется от класса «Клиент» и класса «</w:t>
      </w:r>
      <w:r w:rsidR="00130279" w:rsidRPr="004842DE">
        <w:rPr>
          <w:rFonts w:ascii="Candara" w:hAnsi="Candara"/>
          <w:color w:val="000000"/>
          <w:sz w:val="24"/>
          <w:szCs w:val="24"/>
        </w:rPr>
        <w:t>Закрытый поршневой механизм</w:t>
      </w:r>
      <w:r w:rsidRPr="004842DE">
        <w:rPr>
          <w:rFonts w:ascii="Candara" w:hAnsi="Candara"/>
          <w:color w:val="000000"/>
          <w:sz w:val="24"/>
          <w:szCs w:val="24"/>
        </w:rPr>
        <w:t xml:space="preserve">», т. к. он является одновременно и клиентом и </w:t>
      </w:r>
      <w:r w:rsidR="00130279" w:rsidRPr="004842DE">
        <w:rPr>
          <w:rFonts w:ascii="Candara" w:hAnsi="Candara"/>
          <w:color w:val="000000"/>
          <w:sz w:val="24"/>
          <w:szCs w:val="24"/>
        </w:rPr>
        <w:t>поршневым механизмом</w:t>
      </w:r>
      <w:r w:rsidRPr="004842DE">
        <w:rPr>
          <w:rFonts w:ascii="Candara" w:hAnsi="Candara"/>
          <w:color w:val="000000"/>
          <w:sz w:val="24"/>
          <w:szCs w:val="24"/>
        </w:rPr>
        <w:t>.</w:t>
      </w:r>
    </w:p>
    <w:p w:rsidR="008B0CBE" w:rsidRPr="004842DE" w:rsidRDefault="008B0CBE" w:rsidP="008B0CBE">
      <w:pPr>
        <w:spacing w:after="0"/>
        <w:rPr>
          <w:rFonts w:ascii="Candara" w:hAnsi="Candara"/>
          <w:b/>
          <w:bCs/>
          <w:color w:val="000000"/>
          <w:sz w:val="24"/>
          <w:szCs w:val="24"/>
        </w:rPr>
      </w:pPr>
    </w:p>
    <w:p w:rsidR="008B0CBE" w:rsidRPr="004842DE" w:rsidRDefault="008B0CBE" w:rsidP="008B0CBE">
      <w:pPr>
        <w:widowControl w:val="0"/>
        <w:numPr>
          <w:ilvl w:val="0"/>
          <w:numId w:val="4"/>
        </w:numPr>
        <w:suppressAutoHyphens/>
        <w:spacing w:after="0" w:line="240" w:lineRule="auto"/>
        <w:ind w:left="0" w:firstLine="490"/>
        <w:rPr>
          <w:rFonts w:ascii="Candara" w:hAnsi="Candara"/>
          <w:b/>
          <w:bCs/>
          <w:color w:val="000000"/>
          <w:sz w:val="24"/>
          <w:szCs w:val="24"/>
        </w:rPr>
      </w:pPr>
      <w:r w:rsidRPr="004842DE">
        <w:rPr>
          <w:rFonts w:ascii="Candara" w:hAnsi="Candara"/>
          <w:b/>
          <w:bCs/>
          <w:color w:val="000000"/>
          <w:sz w:val="24"/>
          <w:szCs w:val="24"/>
        </w:rPr>
        <w:t>Проектирование системы описаний классов как системы файлов на языке С++</w:t>
      </w:r>
    </w:p>
    <w:p w:rsidR="008B0CBE" w:rsidRPr="004842DE" w:rsidRDefault="008B0CBE" w:rsidP="008B0CBE">
      <w:pPr>
        <w:spacing w:after="0"/>
        <w:ind w:firstLine="490"/>
        <w:rPr>
          <w:rFonts w:ascii="Candara" w:hAnsi="Candara"/>
          <w:b/>
          <w:bCs/>
          <w:color w:val="000000"/>
          <w:sz w:val="24"/>
          <w:szCs w:val="24"/>
        </w:rPr>
      </w:pPr>
    </w:p>
    <w:p w:rsidR="008B0CBE" w:rsidRPr="004842DE" w:rsidRDefault="001A7942" w:rsidP="008B0CBE">
      <w:pPr>
        <w:spacing w:after="0"/>
        <w:ind w:firstLine="490"/>
        <w:rPr>
          <w:rFonts w:ascii="Candara" w:hAnsi="Candara"/>
          <w:color w:val="000000"/>
          <w:sz w:val="24"/>
          <w:szCs w:val="24"/>
        </w:rPr>
      </w:pPr>
      <w:r w:rsidRPr="004842DE">
        <w:rPr>
          <w:rFonts w:ascii="Candara" w:hAnsi="Candara"/>
          <w:color w:val="000000"/>
          <w:sz w:val="24"/>
          <w:szCs w:val="24"/>
          <w:lang w:val="en-US"/>
        </w:rPr>
        <w:t>C</w:t>
      </w:r>
      <w:r w:rsidR="008B0CBE" w:rsidRPr="004842DE">
        <w:rPr>
          <w:rFonts w:ascii="Candara" w:hAnsi="Candara"/>
          <w:color w:val="000000"/>
          <w:sz w:val="24"/>
          <w:szCs w:val="24"/>
        </w:rPr>
        <w:t>Point.h</w:t>
      </w:r>
      <w:r w:rsidR="008B0CBE" w:rsidRPr="004842DE">
        <w:rPr>
          <w:rFonts w:ascii="Candara" w:hAnsi="Candara"/>
          <w:color w:val="000000"/>
          <w:sz w:val="24"/>
          <w:szCs w:val="24"/>
        </w:rPr>
        <w:tab/>
      </w:r>
      <w:r w:rsidR="008B0CBE" w:rsidRPr="004842DE">
        <w:rPr>
          <w:rFonts w:ascii="Candara" w:hAnsi="Candara"/>
          <w:color w:val="000000"/>
          <w:sz w:val="24"/>
          <w:szCs w:val="24"/>
        </w:rPr>
        <w:tab/>
      </w:r>
      <w:r w:rsidRPr="004842DE">
        <w:rPr>
          <w:rFonts w:ascii="Candara" w:hAnsi="Candara"/>
          <w:color w:val="000000"/>
          <w:sz w:val="24"/>
          <w:szCs w:val="24"/>
        </w:rPr>
        <w:t>Проект</w:t>
      </w:r>
      <w:r w:rsidR="008B0CBE" w:rsidRPr="004842DE">
        <w:rPr>
          <w:rFonts w:ascii="Candara" w:hAnsi="Candara"/>
          <w:color w:val="000000"/>
          <w:sz w:val="24"/>
          <w:szCs w:val="24"/>
        </w:rPr>
        <w:t xml:space="preserve"> класса «Точка»</w:t>
      </w:r>
    </w:p>
    <w:p w:rsidR="008B0CBE" w:rsidRPr="004842DE" w:rsidRDefault="001A7942" w:rsidP="008B0CBE">
      <w:pPr>
        <w:spacing w:after="0"/>
        <w:ind w:firstLine="490"/>
        <w:rPr>
          <w:rFonts w:ascii="Candara" w:hAnsi="Candara"/>
          <w:color w:val="000000"/>
          <w:sz w:val="24"/>
          <w:szCs w:val="24"/>
          <w:lang w:val="en-US"/>
        </w:rPr>
      </w:pPr>
      <w:r w:rsidRPr="004842DE">
        <w:rPr>
          <w:rFonts w:ascii="Candara" w:hAnsi="Candara"/>
          <w:color w:val="000000"/>
          <w:sz w:val="24"/>
          <w:szCs w:val="24"/>
          <w:lang w:val="en-US"/>
        </w:rPr>
        <w:t>C</w:t>
      </w:r>
      <w:r w:rsidR="008B0CBE" w:rsidRPr="004842DE">
        <w:rPr>
          <w:rFonts w:ascii="Candara" w:hAnsi="Candara"/>
          <w:color w:val="000000"/>
          <w:sz w:val="24"/>
          <w:szCs w:val="24"/>
        </w:rPr>
        <w:t>Point.cpp</w:t>
      </w:r>
      <w:r w:rsidR="008B0CBE" w:rsidRPr="004842DE">
        <w:rPr>
          <w:rFonts w:ascii="Candara" w:hAnsi="Candara"/>
          <w:color w:val="000000"/>
          <w:sz w:val="24"/>
          <w:szCs w:val="24"/>
        </w:rPr>
        <w:tab/>
        <w:t>Определение класса «Точка»</w:t>
      </w:r>
    </w:p>
    <w:p w:rsidR="001A7942" w:rsidRPr="004842DE" w:rsidRDefault="001A7942" w:rsidP="001A7942">
      <w:pPr>
        <w:spacing w:after="0"/>
        <w:ind w:firstLine="490"/>
        <w:rPr>
          <w:rFonts w:ascii="Candara" w:hAnsi="Candara"/>
          <w:color w:val="000000"/>
          <w:sz w:val="24"/>
          <w:szCs w:val="24"/>
        </w:rPr>
      </w:pPr>
      <w:r w:rsidRPr="004842DE">
        <w:rPr>
          <w:rFonts w:ascii="Candara" w:hAnsi="Candara"/>
          <w:color w:val="000000"/>
          <w:sz w:val="24"/>
          <w:szCs w:val="24"/>
          <w:lang w:val="en-US"/>
        </w:rPr>
        <w:t>CTria</w:t>
      </w:r>
      <w:r w:rsidRPr="004842DE">
        <w:rPr>
          <w:rFonts w:ascii="Candara" w:hAnsi="Candara"/>
          <w:color w:val="000000"/>
          <w:sz w:val="24"/>
          <w:szCs w:val="24"/>
        </w:rPr>
        <w:t>.</w:t>
      </w:r>
      <w:r w:rsidRPr="004842DE">
        <w:rPr>
          <w:rFonts w:ascii="Candara" w:hAnsi="Candara"/>
          <w:color w:val="000000"/>
          <w:sz w:val="24"/>
          <w:szCs w:val="24"/>
          <w:lang w:val="en-US"/>
        </w:rPr>
        <w:t>h</w:t>
      </w:r>
      <w:r w:rsidRPr="004842DE">
        <w:rPr>
          <w:rFonts w:ascii="Candara" w:hAnsi="Candara"/>
          <w:color w:val="000000"/>
          <w:sz w:val="24"/>
          <w:szCs w:val="24"/>
        </w:rPr>
        <w:tab/>
      </w:r>
      <w:r w:rsidRPr="004842DE">
        <w:rPr>
          <w:rFonts w:ascii="Candara" w:hAnsi="Candara"/>
          <w:color w:val="000000"/>
          <w:sz w:val="24"/>
          <w:szCs w:val="24"/>
        </w:rPr>
        <w:tab/>
        <w:t>Проект класса «Треугольник»</w:t>
      </w:r>
    </w:p>
    <w:p w:rsidR="001A7942" w:rsidRPr="004842DE" w:rsidRDefault="001A7942" w:rsidP="008B0CBE">
      <w:pPr>
        <w:spacing w:after="0"/>
        <w:ind w:firstLine="490"/>
        <w:rPr>
          <w:rFonts w:ascii="Candara" w:hAnsi="Candara"/>
          <w:color w:val="000000"/>
          <w:sz w:val="24"/>
          <w:szCs w:val="24"/>
        </w:rPr>
      </w:pPr>
      <w:r w:rsidRPr="004842DE">
        <w:rPr>
          <w:rFonts w:ascii="Candara" w:hAnsi="Candara"/>
          <w:color w:val="000000"/>
          <w:sz w:val="24"/>
          <w:szCs w:val="24"/>
          <w:lang w:val="en-US"/>
        </w:rPr>
        <w:t>CTria</w:t>
      </w:r>
      <w:r w:rsidRPr="004842DE">
        <w:rPr>
          <w:rFonts w:ascii="Candara" w:hAnsi="Candara"/>
          <w:color w:val="000000"/>
          <w:sz w:val="24"/>
          <w:szCs w:val="24"/>
        </w:rPr>
        <w:t>.</w:t>
      </w:r>
      <w:r w:rsidRPr="004842DE">
        <w:rPr>
          <w:rFonts w:ascii="Candara" w:hAnsi="Candara"/>
          <w:color w:val="000000"/>
          <w:sz w:val="24"/>
          <w:szCs w:val="24"/>
          <w:lang w:val="en-US"/>
        </w:rPr>
        <w:t>cpp</w:t>
      </w:r>
      <w:r w:rsidRPr="004842DE">
        <w:rPr>
          <w:rFonts w:ascii="Candara" w:hAnsi="Candara"/>
          <w:color w:val="000000"/>
          <w:sz w:val="24"/>
          <w:szCs w:val="24"/>
        </w:rPr>
        <w:t xml:space="preserve">              Определение класса «Треугольник»</w:t>
      </w:r>
    </w:p>
    <w:p w:rsidR="001A7942" w:rsidRPr="004842DE" w:rsidRDefault="001A7942" w:rsidP="001A7942">
      <w:pPr>
        <w:spacing w:after="0"/>
        <w:ind w:firstLine="490"/>
        <w:rPr>
          <w:rFonts w:ascii="Candara" w:hAnsi="Candara"/>
          <w:color w:val="000000"/>
          <w:sz w:val="24"/>
          <w:szCs w:val="24"/>
        </w:rPr>
      </w:pPr>
      <w:r w:rsidRPr="004842DE">
        <w:rPr>
          <w:rFonts w:ascii="Candara" w:hAnsi="Candara"/>
          <w:color w:val="000000"/>
          <w:sz w:val="24"/>
          <w:szCs w:val="24"/>
          <w:lang w:val="en-US"/>
        </w:rPr>
        <w:t>CSection</w:t>
      </w:r>
      <w:r w:rsidRPr="004842DE">
        <w:rPr>
          <w:rFonts w:ascii="Candara" w:hAnsi="Candara"/>
          <w:color w:val="000000"/>
          <w:sz w:val="24"/>
          <w:szCs w:val="24"/>
        </w:rPr>
        <w:t>.</w:t>
      </w:r>
      <w:r w:rsidRPr="004842DE">
        <w:rPr>
          <w:rFonts w:ascii="Candara" w:hAnsi="Candara"/>
          <w:color w:val="000000"/>
          <w:sz w:val="24"/>
          <w:szCs w:val="24"/>
          <w:lang w:val="en-US"/>
        </w:rPr>
        <w:t>h</w:t>
      </w:r>
      <w:r w:rsidRPr="004842DE">
        <w:rPr>
          <w:rFonts w:ascii="Candara" w:hAnsi="Candara"/>
          <w:color w:val="000000"/>
          <w:sz w:val="24"/>
          <w:szCs w:val="24"/>
        </w:rPr>
        <w:tab/>
        <w:t>Проект класса «Отрезок»</w:t>
      </w:r>
    </w:p>
    <w:p w:rsidR="001A7942" w:rsidRPr="004842DE" w:rsidRDefault="001A7942" w:rsidP="008B0CBE">
      <w:pPr>
        <w:spacing w:after="0"/>
        <w:ind w:firstLine="490"/>
        <w:rPr>
          <w:rFonts w:ascii="Candara" w:hAnsi="Candara"/>
          <w:color w:val="000000"/>
          <w:sz w:val="24"/>
          <w:szCs w:val="24"/>
        </w:rPr>
      </w:pPr>
      <w:r w:rsidRPr="004842DE">
        <w:rPr>
          <w:rFonts w:ascii="Candara" w:hAnsi="Candara"/>
          <w:color w:val="000000"/>
          <w:sz w:val="24"/>
          <w:szCs w:val="24"/>
          <w:lang w:val="en-US"/>
        </w:rPr>
        <w:t>CSection</w:t>
      </w:r>
      <w:r w:rsidRPr="004842DE">
        <w:rPr>
          <w:rFonts w:ascii="Candara" w:hAnsi="Candara"/>
          <w:color w:val="000000"/>
          <w:sz w:val="24"/>
          <w:szCs w:val="24"/>
        </w:rPr>
        <w:t>.</w:t>
      </w:r>
      <w:r w:rsidRPr="004842DE">
        <w:rPr>
          <w:rFonts w:ascii="Candara" w:hAnsi="Candara"/>
          <w:color w:val="000000"/>
          <w:sz w:val="24"/>
          <w:szCs w:val="24"/>
          <w:lang w:val="en-US"/>
        </w:rPr>
        <w:t>cpp</w:t>
      </w:r>
      <w:r w:rsidRPr="004842DE">
        <w:rPr>
          <w:rFonts w:ascii="Candara" w:hAnsi="Candara"/>
          <w:color w:val="000000"/>
          <w:sz w:val="24"/>
          <w:szCs w:val="24"/>
        </w:rPr>
        <w:tab/>
        <w:t>Определение класса «Отрезок»</w:t>
      </w:r>
    </w:p>
    <w:p w:rsidR="001A7942" w:rsidRPr="004842DE" w:rsidRDefault="001A7942" w:rsidP="001A7942">
      <w:pPr>
        <w:spacing w:after="0"/>
        <w:ind w:firstLine="490"/>
        <w:rPr>
          <w:rFonts w:ascii="Candara" w:hAnsi="Candara"/>
          <w:color w:val="000000"/>
          <w:sz w:val="24"/>
          <w:szCs w:val="24"/>
        </w:rPr>
      </w:pPr>
      <w:r w:rsidRPr="004842DE">
        <w:rPr>
          <w:rFonts w:ascii="Candara" w:hAnsi="Candara"/>
          <w:color w:val="000000"/>
          <w:sz w:val="24"/>
          <w:szCs w:val="24"/>
          <w:lang w:val="en-US"/>
        </w:rPr>
        <w:t>CRect</w:t>
      </w:r>
      <w:r w:rsidRPr="004842DE">
        <w:rPr>
          <w:rFonts w:ascii="Candara" w:hAnsi="Candara"/>
          <w:color w:val="000000"/>
          <w:sz w:val="24"/>
          <w:szCs w:val="24"/>
        </w:rPr>
        <w:t>.</w:t>
      </w:r>
      <w:r w:rsidRPr="004842DE">
        <w:rPr>
          <w:rFonts w:ascii="Candara" w:hAnsi="Candara"/>
          <w:color w:val="000000"/>
          <w:sz w:val="24"/>
          <w:szCs w:val="24"/>
          <w:lang w:val="en-US"/>
        </w:rPr>
        <w:t>h</w:t>
      </w:r>
      <w:r w:rsidRPr="004842DE">
        <w:rPr>
          <w:rFonts w:ascii="Candara" w:hAnsi="Candara"/>
          <w:color w:val="000000"/>
          <w:sz w:val="24"/>
          <w:szCs w:val="24"/>
        </w:rPr>
        <w:tab/>
      </w:r>
      <w:r w:rsidRPr="004842DE">
        <w:rPr>
          <w:rFonts w:ascii="Candara" w:hAnsi="Candara"/>
          <w:color w:val="000000"/>
          <w:sz w:val="24"/>
          <w:szCs w:val="24"/>
        </w:rPr>
        <w:tab/>
        <w:t>Проект класса «Прямоугольник»</w:t>
      </w:r>
    </w:p>
    <w:p w:rsidR="001A7942" w:rsidRPr="004842DE" w:rsidRDefault="001A7942" w:rsidP="008B0CBE">
      <w:pPr>
        <w:spacing w:after="0"/>
        <w:ind w:firstLine="490"/>
        <w:rPr>
          <w:rFonts w:ascii="Candara" w:hAnsi="Candara"/>
          <w:color w:val="000000"/>
          <w:sz w:val="24"/>
          <w:szCs w:val="24"/>
        </w:rPr>
      </w:pPr>
      <w:r w:rsidRPr="004842DE">
        <w:rPr>
          <w:rFonts w:ascii="Candara" w:hAnsi="Candara"/>
          <w:color w:val="000000"/>
          <w:sz w:val="24"/>
          <w:szCs w:val="24"/>
          <w:lang w:val="en-US"/>
        </w:rPr>
        <w:t>CRect</w:t>
      </w:r>
      <w:r w:rsidRPr="004842DE">
        <w:rPr>
          <w:rFonts w:ascii="Candara" w:hAnsi="Candara"/>
          <w:color w:val="000000"/>
          <w:sz w:val="24"/>
          <w:szCs w:val="24"/>
        </w:rPr>
        <w:t>.</w:t>
      </w:r>
      <w:r w:rsidRPr="004842DE">
        <w:rPr>
          <w:rFonts w:ascii="Candara" w:hAnsi="Candara"/>
          <w:color w:val="000000"/>
          <w:sz w:val="24"/>
          <w:szCs w:val="24"/>
          <w:lang w:val="en-US"/>
        </w:rPr>
        <w:t>cpp</w:t>
      </w:r>
      <w:r w:rsidRPr="004842DE">
        <w:rPr>
          <w:rFonts w:ascii="Candara" w:hAnsi="Candara"/>
          <w:color w:val="000000"/>
          <w:sz w:val="24"/>
          <w:szCs w:val="24"/>
        </w:rPr>
        <w:tab/>
        <w:t>Определение класса «Прямоугольник»</w:t>
      </w:r>
    </w:p>
    <w:p w:rsidR="001A7942" w:rsidRPr="004842DE" w:rsidRDefault="001A7942" w:rsidP="008B0CBE">
      <w:pPr>
        <w:spacing w:after="0"/>
        <w:ind w:firstLine="490"/>
        <w:rPr>
          <w:rFonts w:ascii="Candara" w:hAnsi="Candara"/>
          <w:color w:val="000000"/>
          <w:sz w:val="24"/>
          <w:szCs w:val="24"/>
        </w:rPr>
      </w:pPr>
      <w:r w:rsidRPr="004842DE">
        <w:rPr>
          <w:rFonts w:ascii="Candara" w:hAnsi="Candara"/>
          <w:color w:val="000000"/>
          <w:sz w:val="24"/>
          <w:szCs w:val="24"/>
          <w:lang w:val="en-US"/>
        </w:rPr>
        <w:t>CListND</w:t>
      </w:r>
      <w:r w:rsidRPr="004842DE">
        <w:rPr>
          <w:rFonts w:ascii="Candara" w:hAnsi="Candara"/>
          <w:color w:val="000000"/>
          <w:sz w:val="24"/>
          <w:szCs w:val="24"/>
        </w:rPr>
        <w:t>.</w:t>
      </w:r>
      <w:r w:rsidRPr="004842DE">
        <w:rPr>
          <w:rFonts w:ascii="Candara" w:hAnsi="Candara"/>
          <w:color w:val="000000"/>
          <w:sz w:val="24"/>
          <w:szCs w:val="24"/>
          <w:lang w:val="en-US"/>
        </w:rPr>
        <w:t>h</w:t>
      </w:r>
      <w:r w:rsidRPr="004842DE">
        <w:rPr>
          <w:rFonts w:ascii="Candara" w:hAnsi="Candara"/>
          <w:color w:val="000000"/>
          <w:sz w:val="24"/>
          <w:szCs w:val="24"/>
        </w:rPr>
        <w:tab/>
        <w:t xml:space="preserve">Проект класса «Элемент кольцевого списка»        </w:t>
      </w:r>
    </w:p>
    <w:p w:rsidR="001A7942" w:rsidRPr="004842DE" w:rsidRDefault="001A7942" w:rsidP="008B0CBE">
      <w:pPr>
        <w:spacing w:after="0"/>
        <w:ind w:firstLine="490"/>
        <w:rPr>
          <w:rFonts w:ascii="Candara" w:hAnsi="Candara"/>
          <w:color w:val="000000"/>
          <w:sz w:val="24"/>
          <w:szCs w:val="24"/>
        </w:rPr>
      </w:pPr>
      <w:r w:rsidRPr="004842DE">
        <w:rPr>
          <w:rFonts w:ascii="Candara" w:hAnsi="Candara"/>
          <w:color w:val="000000"/>
          <w:sz w:val="24"/>
          <w:szCs w:val="24"/>
          <w:lang w:val="en-US"/>
        </w:rPr>
        <w:lastRenderedPageBreak/>
        <w:t>CListN</w:t>
      </w:r>
      <w:r w:rsidRPr="004842DE">
        <w:rPr>
          <w:rFonts w:ascii="Candara" w:hAnsi="Candara"/>
          <w:color w:val="000000"/>
          <w:sz w:val="24"/>
          <w:szCs w:val="24"/>
        </w:rPr>
        <w:t>.</w:t>
      </w:r>
      <w:r w:rsidRPr="004842DE">
        <w:rPr>
          <w:rFonts w:ascii="Candara" w:hAnsi="Candara"/>
          <w:color w:val="000000"/>
          <w:sz w:val="24"/>
          <w:szCs w:val="24"/>
          <w:lang w:val="en-US"/>
        </w:rPr>
        <w:t>h</w:t>
      </w:r>
      <w:r w:rsidRPr="004842DE">
        <w:rPr>
          <w:rFonts w:ascii="Candara" w:hAnsi="Candara"/>
          <w:color w:val="000000"/>
          <w:sz w:val="24"/>
          <w:szCs w:val="24"/>
        </w:rPr>
        <w:tab/>
      </w:r>
      <w:r w:rsidRPr="004842DE">
        <w:rPr>
          <w:rFonts w:ascii="Candara" w:hAnsi="Candara"/>
          <w:color w:val="000000"/>
          <w:sz w:val="24"/>
          <w:szCs w:val="24"/>
        </w:rPr>
        <w:tab/>
        <w:t>Определение класса «Элемент кольцевого списка»</w:t>
      </w:r>
    </w:p>
    <w:p w:rsidR="001A7942" w:rsidRPr="004842DE" w:rsidRDefault="001A7942" w:rsidP="008B0CBE">
      <w:pPr>
        <w:spacing w:after="0"/>
        <w:ind w:firstLine="490"/>
        <w:rPr>
          <w:rFonts w:ascii="Candara" w:hAnsi="Candara"/>
          <w:color w:val="000000"/>
          <w:sz w:val="24"/>
          <w:szCs w:val="24"/>
        </w:rPr>
      </w:pPr>
      <w:r w:rsidRPr="004842DE">
        <w:rPr>
          <w:rFonts w:ascii="Candara" w:hAnsi="Candara"/>
          <w:color w:val="000000"/>
          <w:sz w:val="24"/>
          <w:szCs w:val="24"/>
          <w:lang w:val="en-US"/>
        </w:rPr>
        <w:t>CList</w:t>
      </w:r>
      <w:r w:rsidRPr="004842DE">
        <w:rPr>
          <w:rFonts w:ascii="Candara" w:hAnsi="Candara"/>
          <w:color w:val="000000"/>
          <w:sz w:val="24"/>
          <w:szCs w:val="24"/>
        </w:rPr>
        <w:t>.</w:t>
      </w:r>
      <w:r w:rsidRPr="004842DE">
        <w:rPr>
          <w:rFonts w:ascii="Candara" w:hAnsi="Candara"/>
          <w:color w:val="000000"/>
          <w:sz w:val="24"/>
          <w:szCs w:val="24"/>
          <w:lang w:val="en-US"/>
        </w:rPr>
        <w:t>h</w:t>
      </w:r>
      <w:r w:rsidRPr="004842DE">
        <w:rPr>
          <w:rFonts w:ascii="Candara" w:hAnsi="Candara"/>
          <w:color w:val="000000"/>
          <w:sz w:val="24"/>
          <w:szCs w:val="24"/>
        </w:rPr>
        <w:tab/>
      </w:r>
      <w:r w:rsidRPr="004842DE">
        <w:rPr>
          <w:rFonts w:ascii="Candara" w:hAnsi="Candara"/>
          <w:color w:val="000000"/>
          <w:sz w:val="24"/>
          <w:szCs w:val="24"/>
        </w:rPr>
        <w:tab/>
        <w:t>Определение класса «Кольцевой список»</w:t>
      </w:r>
    </w:p>
    <w:p w:rsidR="001A7942" w:rsidRPr="004842DE" w:rsidRDefault="001A7942" w:rsidP="008B0CBE">
      <w:pPr>
        <w:spacing w:after="0"/>
        <w:ind w:firstLine="490"/>
        <w:rPr>
          <w:rFonts w:ascii="Candara" w:hAnsi="Candara"/>
          <w:color w:val="000000"/>
          <w:sz w:val="24"/>
          <w:szCs w:val="24"/>
        </w:rPr>
      </w:pPr>
      <w:r w:rsidRPr="004842DE">
        <w:rPr>
          <w:rFonts w:ascii="Candara" w:hAnsi="Candara"/>
          <w:color w:val="000000"/>
          <w:sz w:val="24"/>
          <w:szCs w:val="24"/>
          <w:lang w:val="en-US"/>
        </w:rPr>
        <w:t>CListD</w:t>
      </w:r>
      <w:r w:rsidRPr="004842DE">
        <w:rPr>
          <w:rFonts w:ascii="Candara" w:hAnsi="Candara"/>
          <w:color w:val="000000"/>
          <w:sz w:val="24"/>
          <w:szCs w:val="24"/>
        </w:rPr>
        <w:t>.</w:t>
      </w:r>
      <w:r w:rsidRPr="004842DE">
        <w:rPr>
          <w:rFonts w:ascii="Candara" w:hAnsi="Candara"/>
          <w:color w:val="000000"/>
          <w:sz w:val="24"/>
          <w:szCs w:val="24"/>
          <w:lang w:val="en-US"/>
        </w:rPr>
        <w:t>h</w:t>
      </w:r>
      <w:r w:rsidRPr="004842DE">
        <w:rPr>
          <w:rFonts w:ascii="Candara" w:hAnsi="Candara"/>
          <w:color w:val="000000"/>
          <w:sz w:val="24"/>
          <w:szCs w:val="24"/>
        </w:rPr>
        <w:tab/>
      </w:r>
      <w:r w:rsidRPr="004842DE">
        <w:rPr>
          <w:rFonts w:ascii="Candara" w:hAnsi="Candara"/>
          <w:color w:val="000000"/>
          <w:sz w:val="24"/>
          <w:szCs w:val="24"/>
        </w:rPr>
        <w:tab/>
        <w:t>Проект класса «Кольцевой список»</w:t>
      </w:r>
    </w:p>
    <w:p w:rsidR="001A7942" w:rsidRPr="004842DE" w:rsidRDefault="001A7942" w:rsidP="008B0CBE">
      <w:pPr>
        <w:spacing w:after="0"/>
        <w:ind w:firstLine="490"/>
        <w:rPr>
          <w:rFonts w:ascii="Candara" w:hAnsi="Candara"/>
          <w:color w:val="000000"/>
          <w:sz w:val="24"/>
          <w:szCs w:val="24"/>
        </w:rPr>
      </w:pPr>
      <w:r w:rsidRPr="004842DE">
        <w:rPr>
          <w:rFonts w:ascii="Candara" w:hAnsi="Candara"/>
          <w:color w:val="000000"/>
          <w:sz w:val="24"/>
          <w:szCs w:val="24"/>
          <w:lang w:val="en-US"/>
        </w:rPr>
        <w:t>CCup</w:t>
      </w:r>
      <w:r w:rsidRPr="004842DE">
        <w:rPr>
          <w:rFonts w:ascii="Candara" w:hAnsi="Candara"/>
          <w:color w:val="000000"/>
          <w:sz w:val="24"/>
          <w:szCs w:val="24"/>
        </w:rPr>
        <w:t>.</w:t>
      </w:r>
      <w:r w:rsidRPr="004842DE">
        <w:rPr>
          <w:rFonts w:ascii="Candara" w:hAnsi="Candara"/>
          <w:color w:val="000000"/>
          <w:sz w:val="24"/>
          <w:szCs w:val="24"/>
          <w:lang w:val="en-US"/>
        </w:rPr>
        <w:t>h</w:t>
      </w:r>
      <w:r w:rsidRPr="004842DE">
        <w:rPr>
          <w:rFonts w:ascii="Candara" w:hAnsi="Candara"/>
          <w:color w:val="000000"/>
          <w:sz w:val="24"/>
          <w:szCs w:val="24"/>
        </w:rPr>
        <w:tab/>
      </w:r>
      <w:r w:rsidRPr="004842DE">
        <w:rPr>
          <w:rFonts w:ascii="Candara" w:hAnsi="Candara"/>
          <w:color w:val="000000"/>
          <w:sz w:val="24"/>
          <w:szCs w:val="24"/>
        </w:rPr>
        <w:tab/>
        <w:t>Проект класса «Цилиндрический стакан»</w:t>
      </w:r>
    </w:p>
    <w:p w:rsidR="001A7942" w:rsidRPr="004842DE" w:rsidRDefault="001A7942" w:rsidP="008B0CBE">
      <w:pPr>
        <w:spacing w:after="0"/>
        <w:ind w:firstLine="490"/>
        <w:rPr>
          <w:rFonts w:ascii="Candara" w:hAnsi="Candara"/>
          <w:color w:val="000000"/>
          <w:sz w:val="24"/>
          <w:szCs w:val="24"/>
        </w:rPr>
      </w:pPr>
      <w:r w:rsidRPr="004842DE">
        <w:rPr>
          <w:rFonts w:ascii="Candara" w:hAnsi="Candara"/>
          <w:color w:val="000000"/>
          <w:sz w:val="24"/>
          <w:szCs w:val="24"/>
          <w:lang w:val="en-US"/>
        </w:rPr>
        <w:t>CCup</w:t>
      </w:r>
      <w:r w:rsidRPr="004842DE">
        <w:rPr>
          <w:rFonts w:ascii="Candara" w:hAnsi="Candara"/>
          <w:color w:val="000000"/>
          <w:sz w:val="24"/>
          <w:szCs w:val="24"/>
        </w:rPr>
        <w:t>.</w:t>
      </w:r>
      <w:r w:rsidRPr="004842DE">
        <w:rPr>
          <w:rFonts w:ascii="Candara" w:hAnsi="Candara"/>
          <w:color w:val="000000"/>
          <w:sz w:val="24"/>
          <w:szCs w:val="24"/>
          <w:lang w:val="en-US"/>
        </w:rPr>
        <w:t>cpp</w:t>
      </w:r>
      <w:r w:rsidRPr="004842DE">
        <w:rPr>
          <w:rFonts w:ascii="Candara" w:hAnsi="Candara"/>
          <w:color w:val="000000"/>
          <w:sz w:val="24"/>
          <w:szCs w:val="24"/>
        </w:rPr>
        <w:tab/>
      </w:r>
      <w:r w:rsidRPr="004842DE">
        <w:rPr>
          <w:rFonts w:ascii="Candara" w:hAnsi="Candara"/>
          <w:color w:val="000000"/>
          <w:sz w:val="24"/>
          <w:szCs w:val="24"/>
        </w:rPr>
        <w:tab/>
        <w:t>Определение класса «Цилиндрический стакан»</w:t>
      </w:r>
    </w:p>
    <w:p w:rsidR="001A7942" w:rsidRPr="004842DE" w:rsidRDefault="001A7942" w:rsidP="008B0CBE">
      <w:pPr>
        <w:spacing w:after="0"/>
        <w:ind w:firstLine="490"/>
        <w:rPr>
          <w:rFonts w:ascii="Candara" w:hAnsi="Candara"/>
          <w:color w:val="000000"/>
          <w:sz w:val="24"/>
          <w:szCs w:val="24"/>
        </w:rPr>
      </w:pPr>
      <w:r w:rsidRPr="004842DE">
        <w:rPr>
          <w:rFonts w:ascii="Candara" w:hAnsi="Candara"/>
          <w:color w:val="000000"/>
          <w:sz w:val="24"/>
          <w:szCs w:val="24"/>
          <w:lang w:val="en-US"/>
        </w:rPr>
        <w:t>CPiston</w:t>
      </w:r>
      <w:r w:rsidRPr="004842DE">
        <w:rPr>
          <w:rFonts w:ascii="Candara" w:hAnsi="Candara"/>
          <w:color w:val="000000"/>
          <w:sz w:val="24"/>
          <w:szCs w:val="24"/>
        </w:rPr>
        <w:t>.</w:t>
      </w:r>
      <w:r w:rsidRPr="004842DE">
        <w:rPr>
          <w:rFonts w:ascii="Candara" w:hAnsi="Candara"/>
          <w:color w:val="000000"/>
          <w:sz w:val="24"/>
          <w:szCs w:val="24"/>
          <w:lang w:val="en-US"/>
        </w:rPr>
        <w:t>h</w:t>
      </w:r>
      <w:r w:rsidRPr="004842DE">
        <w:rPr>
          <w:rFonts w:ascii="Candara" w:hAnsi="Candara"/>
          <w:color w:val="000000"/>
          <w:sz w:val="24"/>
          <w:szCs w:val="24"/>
        </w:rPr>
        <w:tab/>
      </w:r>
      <w:r w:rsidRPr="004842DE">
        <w:rPr>
          <w:rFonts w:ascii="Candara" w:hAnsi="Candara"/>
          <w:color w:val="000000"/>
          <w:sz w:val="24"/>
          <w:szCs w:val="24"/>
        </w:rPr>
        <w:tab/>
        <w:t>Проект класса «Поршень»</w:t>
      </w:r>
    </w:p>
    <w:p w:rsidR="001A7942" w:rsidRPr="004842DE" w:rsidRDefault="001A7942" w:rsidP="008B0CBE">
      <w:pPr>
        <w:spacing w:after="0"/>
        <w:ind w:firstLine="490"/>
        <w:rPr>
          <w:rFonts w:ascii="Candara" w:hAnsi="Candara"/>
          <w:color w:val="000000"/>
          <w:sz w:val="24"/>
          <w:szCs w:val="24"/>
        </w:rPr>
      </w:pPr>
      <w:r w:rsidRPr="004842DE">
        <w:rPr>
          <w:rFonts w:ascii="Candara" w:hAnsi="Candara"/>
          <w:color w:val="000000"/>
          <w:sz w:val="24"/>
          <w:szCs w:val="24"/>
          <w:lang w:val="en-US"/>
        </w:rPr>
        <w:t>CPiston</w:t>
      </w:r>
      <w:r w:rsidRPr="004842DE">
        <w:rPr>
          <w:rFonts w:ascii="Candara" w:hAnsi="Candara"/>
          <w:color w:val="000000"/>
          <w:sz w:val="24"/>
          <w:szCs w:val="24"/>
        </w:rPr>
        <w:t>.</w:t>
      </w:r>
      <w:r w:rsidRPr="004842DE">
        <w:rPr>
          <w:rFonts w:ascii="Candara" w:hAnsi="Candara"/>
          <w:color w:val="000000"/>
          <w:sz w:val="24"/>
          <w:szCs w:val="24"/>
          <w:lang w:val="en-US"/>
        </w:rPr>
        <w:t>cpp</w:t>
      </w:r>
      <w:r w:rsidRPr="004842DE">
        <w:rPr>
          <w:rFonts w:ascii="Candara" w:hAnsi="Candara"/>
          <w:color w:val="000000"/>
          <w:sz w:val="24"/>
          <w:szCs w:val="24"/>
        </w:rPr>
        <w:tab/>
        <w:t>Определение класса «Поршень»</w:t>
      </w:r>
    </w:p>
    <w:p w:rsidR="001A7942" w:rsidRPr="004842DE" w:rsidRDefault="001A7942" w:rsidP="008B0CBE">
      <w:pPr>
        <w:spacing w:after="0"/>
        <w:ind w:firstLine="490"/>
        <w:rPr>
          <w:rFonts w:ascii="Candara" w:hAnsi="Candara"/>
          <w:color w:val="000000"/>
          <w:sz w:val="24"/>
          <w:szCs w:val="24"/>
        </w:rPr>
      </w:pPr>
      <w:r w:rsidRPr="004842DE">
        <w:rPr>
          <w:rFonts w:ascii="Candara" w:hAnsi="Candara"/>
          <w:color w:val="000000"/>
          <w:sz w:val="24"/>
          <w:szCs w:val="24"/>
          <w:lang w:val="en-US"/>
        </w:rPr>
        <w:t>CPMec</w:t>
      </w:r>
      <w:r w:rsidRPr="004842DE">
        <w:rPr>
          <w:rFonts w:ascii="Candara" w:hAnsi="Candara"/>
          <w:color w:val="000000"/>
          <w:sz w:val="24"/>
          <w:szCs w:val="24"/>
        </w:rPr>
        <w:t>.</w:t>
      </w:r>
      <w:r w:rsidRPr="004842DE">
        <w:rPr>
          <w:rFonts w:ascii="Candara" w:hAnsi="Candara"/>
          <w:color w:val="000000"/>
          <w:sz w:val="24"/>
          <w:szCs w:val="24"/>
          <w:lang w:val="en-US"/>
        </w:rPr>
        <w:t>h</w:t>
      </w:r>
      <w:r w:rsidRPr="004842DE">
        <w:rPr>
          <w:rFonts w:ascii="Candara" w:hAnsi="Candara"/>
          <w:color w:val="000000"/>
          <w:sz w:val="24"/>
          <w:szCs w:val="24"/>
        </w:rPr>
        <w:tab/>
      </w:r>
      <w:r w:rsidRPr="004842DE">
        <w:rPr>
          <w:rFonts w:ascii="Candara" w:hAnsi="Candara"/>
          <w:color w:val="000000"/>
          <w:sz w:val="24"/>
          <w:szCs w:val="24"/>
        </w:rPr>
        <w:tab/>
        <w:t>Проект класса «Поршневой механизм»</w:t>
      </w:r>
    </w:p>
    <w:p w:rsidR="001A7942" w:rsidRPr="004842DE" w:rsidRDefault="001A7942" w:rsidP="008B0CBE">
      <w:pPr>
        <w:spacing w:after="0"/>
        <w:ind w:firstLine="490"/>
        <w:rPr>
          <w:rFonts w:ascii="Candara" w:hAnsi="Candara"/>
          <w:color w:val="000000"/>
          <w:sz w:val="24"/>
          <w:szCs w:val="24"/>
        </w:rPr>
      </w:pPr>
      <w:r w:rsidRPr="004842DE">
        <w:rPr>
          <w:rFonts w:ascii="Candara" w:hAnsi="Candara"/>
          <w:color w:val="000000"/>
          <w:sz w:val="24"/>
          <w:szCs w:val="24"/>
          <w:lang w:val="en-US"/>
        </w:rPr>
        <w:t>CPMec</w:t>
      </w:r>
      <w:r w:rsidRPr="004842DE">
        <w:rPr>
          <w:rFonts w:ascii="Candara" w:hAnsi="Candara"/>
          <w:color w:val="000000"/>
          <w:sz w:val="24"/>
          <w:szCs w:val="24"/>
        </w:rPr>
        <w:t>.</w:t>
      </w:r>
      <w:r w:rsidRPr="004842DE">
        <w:rPr>
          <w:rFonts w:ascii="Candara" w:hAnsi="Candara"/>
          <w:color w:val="000000"/>
          <w:sz w:val="24"/>
          <w:szCs w:val="24"/>
          <w:lang w:val="en-US"/>
        </w:rPr>
        <w:t>cpp</w:t>
      </w:r>
      <w:r w:rsidRPr="004842DE">
        <w:rPr>
          <w:rFonts w:ascii="Candara" w:hAnsi="Candara"/>
          <w:color w:val="000000"/>
          <w:sz w:val="24"/>
          <w:szCs w:val="24"/>
        </w:rPr>
        <w:tab/>
        <w:t>Определение класса «Поршневой механизм»</w:t>
      </w:r>
    </w:p>
    <w:p w:rsidR="001A7942" w:rsidRPr="004842DE" w:rsidRDefault="001A7942" w:rsidP="008B0CBE">
      <w:pPr>
        <w:spacing w:after="0"/>
        <w:ind w:firstLine="490"/>
        <w:rPr>
          <w:rFonts w:ascii="Candara" w:hAnsi="Candara"/>
          <w:color w:val="000000"/>
          <w:sz w:val="24"/>
          <w:szCs w:val="24"/>
        </w:rPr>
      </w:pPr>
      <w:r w:rsidRPr="004842DE">
        <w:rPr>
          <w:rFonts w:ascii="Candara" w:hAnsi="Candara"/>
          <w:color w:val="000000"/>
          <w:sz w:val="24"/>
          <w:szCs w:val="24"/>
          <w:lang w:val="en-US"/>
        </w:rPr>
        <w:t>CPCMec</w:t>
      </w:r>
      <w:r w:rsidRPr="004842DE">
        <w:rPr>
          <w:rFonts w:ascii="Candara" w:hAnsi="Candara"/>
          <w:color w:val="000000"/>
          <w:sz w:val="24"/>
          <w:szCs w:val="24"/>
        </w:rPr>
        <w:t>.</w:t>
      </w:r>
      <w:r w:rsidRPr="004842DE">
        <w:rPr>
          <w:rFonts w:ascii="Candara" w:hAnsi="Candara"/>
          <w:color w:val="000000"/>
          <w:sz w:val="24"/>
          <w:szCs w:val="24"/>
          <w:lang w:val="en-US"/>
        </w:rPr>
        <w:t>h</w:t>
      </w:r>
      <w:r w:rsidRPr="004842DE">
        <w:rPr>
          <w:rFonts w:ascii="Candara" w:hAnsi="Candara"/>
          <w:color w:val="000000"/>
          <w:sz w:val="24"/>
          <w:szCs w:val="24"/>
        </w:rPr>
        <w:tab/>
        <w:t>Проект класса «</w:t>
      </w:r>
      <w:r w:rsidR="007751CC" w:rsidRPr="004842DE">
        <w:rPr>
          <w:rFonts w:ascii="Candara" w:hAnsi="Candara"/>
          <w:color w:val="000000"/>
          <w:sz w:val="24"/>
          <w:szCs w:val="24"/>
        </w:rPr>
        <w:t>Закрытый поршневой механизм</w:t>
      </w:r>
      <w:r w:rsidRPr="004842DE">
        <w:rPr>
          <w:rFonts w:ascii="Candara" w:hAnsi="Candara"/>
          <w:color w:val="000000"/>
          <w:sz w:val="24"/>
          <w:szCs w:val="24"/>
        </w:rPr>
        <w:t>»</w:t>
      </w:r>
    </w:p>
    <w:p w:rsidR="001A7942" w:rsidRPr="004842DE" w:rsidRDefault="001A7942" w:rsidP="008B0CBE">
      <w:pPr>
        <w:spacing w:after="0"/>
        <w:ind w:firstLine="490"/>
        <w:rPr>
          <w:rFonts w:ascii="Candara" w:hAnsi="Candara"/>
          <w:color w:val="000000"/>
          <w:sz w:val="24"/>
          <w:szCs w:val="24"/>
        </w:rPr>
      </w:pPr>
      <w:r w:rsidRPr="004842DE">
        <w:rPr>
          <w:rFonts w:ascii="Candara" w:hAnsi="Candara"/>
          <w:color w:val="000000"/>
          <w:sz w:val="24"/>
          <w:szCs w:val="24"/>
          <w:lang w:val="en-US"/>
        </w:rPr>
        <w:t>CPCMec</w:t>
      </w:r>
      <w:r w:rsidRPr="004842DE">
        <w:rPr>
          <w:rFonts w:ascii="Candara" w:hAnsi="Candara"/>
          <w:color w:val="000000"/>
          <w:sz w:val="24"/>
          <w:szCs w:val="24"/>
        </w:rPr>
        <w:t>.</w:t>
      </w:r>
      <w:r w:rsidRPr="004842DE">
        <w:rPr>
          <w:rFonts w:ascii="Candara" w:hAnsi="Candara"/>
          <w:color w:val="000000"/>
          <w:sz w:val="24"/>
          <w:szCs w:val="24"/>
          <w:lang w:val="en-US"/>
        </w:rPr>
        <w:t>cpp</w:t>
      </w:r>
      <w:r w:rsidRPr="004842DE">
        <w:rPr>
          <w:rFonts w:ascii="Candara" w:hAnsi="Candara"/>
          <w:color w:val="000000"/>
          <w:sz w:val="24"/>
          <w:szCs w:val="24"/>
        </w:rPr>
        <w:tab/>
        <w:t>Определение класса «</w:t>
      </w:r>
      <w:r w:rsidR="007751CC" w:rsidRPr="004842DE">
        <w:rPr>
          <w:rFonts w:ascii="Candara" w:hAnsi="Candara"/>
          <w:color w:val="000000"/>
          <w:sz w:val="24"/>
          <w:szCs w:val="24"/>
        </w:rPr>
        <w:t>Закрытый поршневой механизм</w:t>
      </w:r>
      <w:r w:rsidRPr="004842DE">
        <w:rPr>
          <w:rFonts w:ascii="Candara" w:hAnsi="Candara"/>
          <w:color w:val="000000"/>
          <w:sz w:val="24"/>
          <w:szCs w:val="24"/>
        </w:rPr>
        <w:t>»</w:t>
      </w:r>
    </w:p>
    <w:p w:rsidR="001A7942" w:rsidRPr="004842DE" w:rsidRDefault="001A7942" w:rsidP="008B0CBE">
      <w:pPr>
        <w:spacing w:after="0"/>
        <w:ind w:firstLine="490"/>
        <w:rPr>
          <w:rFonts w:ascii="Candara" w:hAnsi="Candara"/>
          <w:color w:val="000000"/>
          <w:sz w:val="24"/>
          <w:szCs w:val="24"/>
        </w:rPr>
      </w:pPr>
      <w:r w:rsidRPr="004842DE">
        <w:rPr>
          <w:rFonts w:ascii="Candara" w:hAnsi="Candara"/>
          <w:color w:val="000000"/>
          <w:sz w:val="24"/>
          <w:szCs w:val="24"/>
          <w:lang w:val="en-US"/>
        </w:rPr>
        <w:t>CPColl</w:t>
      </w:r>
      <w:r w:rsidRPr="004842DE">
        <w:rPr>
          <w:rFonts w:ascii="Candara" w:hAnsi="Candara"/>
          <w:color w:val="000000"/>
          <w:sz w:val="24"/>
          <w:szCs w:val="24"/>
        </w:rPr>
        <w:t>.</w:t>
      </w:r>
      <w:r w:rsidRPr="004842DE">
        <w:rPr>
          <w:rFonts w:ascii="Candara" w:hAnsi="Candara"/>
          <w:color w:val="000000"/>
          <w:sz w:val="24"/>
          <w:szCs w:val="24"/>
          <w:lang w:val="en-US"/>
        </w:rPr>
        <w:t>h</w:t>
      </w:r>
      <w:r w:rsidRPr="004842DE">
        <w:rPr>
          <w:rFonts w:ascii="Candara" w:hAnsi="Candara"/>
          <w:color w:val="000000"/>
          <w:sz w:val="24"/>
          <w:szCs w:val="24"/>
        </w:rPr>
        <w:tab/>
      </w:r>
      <w:r w:rsidRPr="004842DE">
        <w:rPr>
          <w:rFonts w:ascii="Candara" w:hAnsi="Candara"/>
          <w:color w:val="000000"/>
          <w:sz w:val="24"/>
          <w:szCs w:val="24"/>
        </w:rPr>
        <w:tab/>
        <w:t>Проект класса «</w:t>
      </w:r>
      <w:r w:rsidR="007751CC" w:rsidRPr="004842DE">
        <w:rPr>
          <w:rFonts w:ascii="Candara" w:hAnsi="Candara"/>
          <w:color w:val="000000"/>
          <w:sz w:val="24"/>
          <w:szCs w:val="24"/>
        </w:rPr>
        <w:t>Набор поршневых механизмов</w:t>
      </w:r>
      <w:r w:rsidRPr="004842DE">
        <w:rPr>
          <w:rFonts w:ascii="Candara" w:hAnsi="Candara"/>
          <w:color w:val="000000"/>
          <w:sz w:val="24"/>
          <w:szCs w:val="24"/>
        </w:rPr>
        <w:t>»</w:t>
      </w:r>
    </w:p>
    <w:p w:rsidR="001A7942" w:rsidRPr="004842DE" w:rsidRDefault="001A7942" w:rsidP="008B0CBE">
      <w:pPr>
        <w:spacing w:after="0"/>
        <w:ind w:firstLine="490"/>
        <w:rPr>
          <w:rFonts w:ascii="Candara" w:hAnsi="Candara"/>
          <w:color w:val="000000"/>
          <w:sz w:val="24"/>
          <w:szCs w:val="24"/>
        </w:rPr>
      </w:pPr>
      <w:r w:rsidRPr="004842DE">
        <w:rPr>
          <w:rFonts w:ascii="Candara" w:hAnsi="Candara"/>
          <w:color w:val="000000"/>
          <w:sz w:val="24"/>
          <w:szCs w:val="24"/>
          <w:lang w:val="en-US"/>
        </w:rPr>
        <w:t>CPColl</w:t>
      </w:r>
      <w:r w:rsidRPr="004842DE">
        <w:rPr>
          <w:rFonts w:ascii="Candara" w:hAnsi="Candara"/>
          <w:color w:val="000000"/>
          <w:sz w:val="24"/>
          <w:szCs w:val="24"/>
        </w:rPr>
        <w:t>.</w:t>
      </w:r>
      <w:r w:rsidRPr="004842DE">
        <w:rPr>
          <w:rFonts w:ascii="Candara" w:hAnsi="Candara"/>
          <w:color w:val="000000"/>
          <w:sz w:val="24"/>
          <w:szCs w:val="24"/>
          <w:lang w:val="en-US"/>
        </w:rPr>
        <w:t>cpp</w:t>
      </w:r>
      <w:r w:rsidRPr="004842DE">
        <w:rPr>
          <w:rFonts w:ascii="Candara" w:hAnsi="Candara"/>
          <w:color w:val="000000"/>
          <w:sz w:val="24"/>
          <w:szCs w:val="24"/>
        </w:rPr>
        <w:tab/>
        <w:t>Определение класса «</w:t>
      </w:r>
      <w:r w:rsidR="007751CC" w:rsidRPr="004842DE">
        <w:rPr>
          <w:rFonts w:ascii="Candara" w:hAnsi="Candara"/>
          <w:color w:val="000000"/>
          <w:sz w:val="24"/>
          <w:szCs w:val="24"/>
        </w:rPr>
        <w:t>Набор поршневых механизмов</w:t>
      </w:r>
      <w:r w:rsidRPr="004842DE">
        <w:rPr>
          <w:rFonts w:ascii="Candara" w:hAnsi="Candara"/>
          <w:color w:val="000000"/>
          <w:sz w:val="24"/>
          <w:szCs w:val="24"/>
        </w:rPr>
        <w:t>»</w:t>
      </w:r>
    </w:p>
    <w:p w:rsidR="001A7942" w:rsidRPr="004842DE" w:rsidRDefault="001A7942" w:rsidP="008B0CBE">
      <w:pPr>
        <w:spacing w:after="0"/>
        <w:ind w:firstLine="490"/>
        <w:rPr>
          <w:rFonts w:ascii="Candara" w:hAnsi="Candara"/>
          <w:color w:val="000000"/>
          <w:sz w:val="24"/>
          <w:szCs w:val="24"/>
        </w:rPr>
      </w:pPr>
      <w:r w:rsidRPr="004842DE">
        <w:rPr>
          <w:rFonts w:ascii="Candara" w:hAnsi="Candara"/>
          <w:color w:val="000000"/>
          <w:sz w:val="24"/>
          <w:szCs w:val="24"/>
          <w:lang w:val="en-US"/>
        </w:rPr>
        <w:t>CCover</w:t>
      </w:r>
      <w:r w:rsidRPr="004842DE">
        <w:rPr>
          <w:rFonts w:ascii="Candara" w:hAnsi="Candara"/>
          <w:color w:val="000000"/>
          <w:sz w:val="24"/>
          <w:szCs w:val="24"/>
        </w:rPr>
        <w:t>.</w:t>
      </w:r>
      <w:r w:rsidRPr="004842DE">
        <w:rPr>
          <w:rFonts w:ascii="Candara" w:hAnsi="Candara"/>
          <w:color w:val="000000"/>
          <w:sz w:val="24"/>
          <w:szCs w:val="24"/>
          <w:lang w:val="en-US"/>
        </w:rPr>
        <w:t>h</w:t>
      </w:r>
      <w:r w:rsidRPr="004842DE">
        <w:rPr>
          <w:rFonts w:ascii="Candara" w:hAnsi="Candara"/>
          <w:color w:val="000000"/>
          <w:sz w:val="24"/>
          <w:szCs w:val="24"/>
        </w:rPr>
        <w:tab/>
      </w:r>
      <w:r w:rsidRPr="004842DE">
        <w:rPr>
          <w:rFonts w:ascii="Candara" w:hAnsi="Candara"/>
          <w:color w:val="000000"/>
          <w:sz w:val="24"/>
          <w:szCs w:val="24"/>
        </w:rPr>
        <w:tab/>
        <w:t>Проект класса «</w:t>
      </w:r>
      <w:r w:rsidR="007751CC" w:rsidRPr="004842DE">
        <w:rPr>
          <w:rFonts w:ascii="Candara" w:hAnsi="Candara"/>
          <w:color w:val="000000"/>
          <w:sz w:val="24"/>
          <w:szCs w:val="24"/>
        </w:rPr>
        <w:t>Крышка</w:t>
      </w:r>
      <w:r w:rsidRPr="004842DE">
        <w:rPr>
          <w:rFonts w:ascii="Candara" w:hAnsi="Candara"/>
          <w:color w:val="000000"/>
          <w:sz w:val="24"/>
          <w:szCs w:val="24"/>
        </w:rPr>
        <w:t>»</w:t>
      </w:r>
    </w:p>
    <w:p w:rsidR="001A7942" w:rsidRPr="004842DE" w:rsidRDefault="001A7942" w:rsidP="008B0CBE">
      <w:pPr>
        <w:spacing w:after="0"/>
        <w:ind w:firstLine="490"/>
        <w:rPr>
          <w:rFonts w:ascii="Candara" w:hAnsi="Candara"/>
          <w:color w:val="000000"/>
          <w:sz w:val="24"/>
          <w:szCs w:val="24"/>
        </w:rPr>
      </w:pPr>
      <w:r w:rsidRPr="004842DE">
        <w:rPr>
          <w:rFonts w:ascii="Candara" w:hAnsi="Candara"/>
          <w:color w:val="000000"/>
          <w:sz w:val="24"/>
          <w:szCs w:val="24"/>
          <w:lang w:val="en-US"/>
        </w:rPr>
        <w:t>CCover</w:t>
      </w:r>
      <w:r w:rsidRPr="004842DE">
        <w:rPr>
          <w:rFonts w:ascii="Candara" w:hAnsi="Candara"/>
          <w:color w:val="000000"/>
          <w:sz w:val="24"/>
          <w:szCs w:val="24"/>
        </w:rPr>
        <w:t>.</w:t>
      </w:r>
      <w:r w:rsidRPr="004842DE">
        <w:rPr>
          <w:rFonts w:ascii="Candara" w:hAnsi="Candara"/>
          <w:color w:val="000000"/>
          <w:sz w:val="24"/>
          <w:szCs w:val="24"/>
          <w:lang w:val="en-US"/>
        </w:rPr>
        <w:t>cpp</w:t>
      </w:r>
      <w:r w:rsidRPr="004842DE">
        <w:rPr>
          <w:rFonts w:ascii="Candara" w:hAnsi="Candara"/>
          <w:color w:val="000000"/>
          <w:sz w:val="24"/>
          <w:szCs w:val="24"/>
        </w:rPr>
        <w:tab/>
        <w:t>Определение класса «</w:t>
      </w:r>
      <w:r w:rsidR="007751CC" w:rsidRPr="004842DE">
        <w:rPr>
          <w:rFonts w:ascii="Candara" w:hAnsi="Candara"/>
          <w:color w:val="000000"/>
          <w:sz w:val="24"/>
          <w:szCs w:val="24"/>
        </w:rPr>
        <w:t>Крышка</w:t>
      </w:r>
      <w:r w:rsidRPr="004842DE">
        <w:rPr>
          <w:rFonts w:ascii="Candara" w:hAnsi="Candara"/>
          <w:color w:val="000000"/>
          <w:sz w:val="24"/>
          <w:szCs w:val="24"/>
        </w:rPr>
        <w:t>»</w:t>
      </w:r>
    </w:p>
    <w:p w:rsidR="001A7942" w:rsidRPr="004842DE" w:rsidRDefault="001A7942" w:rsidP="008B0CBE">
      <w:pPr>
        <w:spacing w:after="0"/>
        <w:ind w:firstLine="490"/>
        <w:rPr>
          <w:rFonts w:ascii="Candara" w:hAnsi="Candara"/>
          <w:color w:val="000000"/>
          <w:sz w:val="24"/>
          <w:szCs w:val="24"/>
        </w:rPr>
      </w:pPr>
      <w:r w:rsidRPr="004842DE">
        <w:rPr>
          <w:rFonts w:ascii="Candara" w:hAnsi="Candara"/>
          <w:color w:val="000000"/>
          <w:sz w:val="24"/>
          <w:szCs w:val="24"/>
          <w:lang w:val="en-US"/>
        </w:rPr>
        <w:t>CView</w:t>
      </w:r>
      <w:r w:rsidRPr="004842DE">
        <w:rPr>
          <w:rFonts w:ascii="Candara" w:hAnsi="Candara"/>
          <w:color w:val="000000"/>
          <w:sz w:val="24"/>
          <w:szCs w:val="24"/>
        </w:rPr>
        <w:t>.</w:t>
      </w:r>
      <w:r w:rsidRPr="004842DE">
        <w:rPr>
          <w:rFonts w:ascii="Candara" w:hAnsi="Candara"/>
          <w:color w:val="000000"/>
          <w:sz w:val="24"/>
          <w:szCs w:val="24"/>
          <w:lang w:val="en-US"/>
        </w:rPr>
        <w:t>h</w:t>
      </w:r>
      <w:r w:rsidRPr="004842DE">
        <w:rPr>
          <w:rFonts w:ascii="Candara" w:hAnsi="Candara"/>
          <w:color w:val="000000"/>
          <w:sz w:val="24"/>
          <w:szCs w:val="24"/>
        </w:rPr>
        <w:tab/>
      </w:r>
      <w:r w:rsidRPr="004842DE">
        <w:rPr>
          <w:rFonts w:ascii="Candara" w:hAnsi="Candara"/>
          <w:color w:val="000000"/>
          <w:sz w:val="24"/>
          <w:szCs w:val="24"/>
        </w:rPr>
        <w:tab/>
        <w:t>Проект класса «</w:t>
      </w:r>
      <w:r w:rsidR="007751CC" w:rsidRPr="004842DE">
        <w:rPr>
          <w:rFonts w:ascii="Candara" w:hAnsi="Candara"/>
          <w:color w:val="000000"/>
          <w:sz w:val="24"/>
          <w:szCs w:val="24"/>
        </w:rPr>
        <w:t>Вид на стенд с поршневыми механизмами</w:t>
      </w:r>
      <w:r w:rsidRPr="004842DE">
        <w:rPr>
          <w:rFonts w:ascii="Candara" w:hAnsi="Candara"/>
          <w:color w:val="000000"/>
          <w:sz w:val="24"/>
          <w:szCs w:val="24"/>
        </w:rPr>
        <w:t>»</w:t>
      </w:r>
    </w:p>
    <w:p w:rsidR="001A7942" w:rsidRPr="004842DE" w:rsidRDefault="001A7942" w:rsidP="008B0CBE">
      <w:pPr>
        <w:spacing w:after="0"/>
        <w:ind w:firstLine="490"/>
        <w:rPr>
          <w:rFonts w:ascii="Candara" w:hAnsi="Candara"/>
          <w:color w:val="000000"/>
          <w:sz w:val="24"/>
          <w:szCs w:val="24"/>
        </w:rPr>
      </w:pPr>
      <w:r w:rsidRPr="004842DE">
        <w:rPr>
          <w:rFonts w:ascii="Candara" w:hAnsi="Candara"/>
          <w:color w:val="000000"/>
          <w:sz w:val="24"/>
          <w:szCs w:val="24"/>
          <w:lang w:val="en-US"/>
        </w:rPr>
        <w:t>CView</w:t>
      </w:r>
      <w:r w:rsidRPr="004842DE">
        <w:rPr>
          <w:rFonts w:ascii="Candara" w:hAnsi="Candara"/>
          <w:color w:val="000000"/>
          <w:sz w:val="24"/>
          <w:szCs w:val="24"/>
        </w:rPr>
        <w:t>.</w:t>
      </w:r>
      <w:r w:rsidRPr="004842DE">
        <w:rPr>
          <w:rFonts w:ascii="Candara" w:hAnsi="Candara"/>
          <w:color w:val="000000"/>
          <w:sz w:val="24"/>
          <w:szCs w:val="24"/>
          <w:lang w:val="en-US"/>
        </w:rPr>
        <w:t>cpp</w:t>
      </w:r>
      <w:r w:rsidRPr="004842DE">
        <w:rPr>
          <w:rFonts w:ascii="Candara" w:hAnsi="Candara"/>
          <w:color w:val="000000"/>
          <w:sz w:val="24"/>
          <w:szCs w:val="24"/>
        </w:rPr>
        <w:tab/>
        <w:t>Определение класса «</w:t>
      </w:r>
      <w:r w:rsidR="007751CC" w:rsidRPr="004842DE">
        <w:rPr>
          <w:rFonts w:ascii="Candara" w:hAnsi="Candara"/>
          <w:color w:val="000000"/>
          <w:sz w:val="24"/>
          <w:szCs w:val="24"/>
        </w:rPr>
        <w:t>Вид на стенд с поршневыми механизмами</w:t>
      </w:r>
      <w:r w:rsidRPr="004842DE">
        <w:rPr>
          <w:rFonts w:ascii="Candara" w:hAnsi="Candara"/>
          <w:color w:val="000000"/>
          <w:sz w:val="24"/>
          <w:szCs w:val="24"/>
        </w:rPr>
        <w:t>»</w:t>
      </w:r>
      <w:r w:rsidRPr="004842DE">
        <w:rPr>
          <w:rFonts w:ascii="Candara" w:hAnsi="Candara"/>
          <w:color w:val="000000"/>
          <w:sz w:val="24"/>
          <w:szCs w:val="24"/>
        </w:rPr>
        <w:tab/>
      </w:r>
    </w:p>
    <w:p w:rsidR="001A7942" w:rsidRPr="004842DE" w:rsidRDefault="001A7942" w:rsidP="008B0CBE">
      <w:pPr>
        <w:spacing w:after="0"/>
        <w:ind w:firstLine="490"/>
        <w:rPr>
          <w:rFonts w:ascii="Candara" w:hAnsi="Candara"/>
          <w:color w:val="000000"/>
          <w:sz w:val="24"/>
          <w:szCs w:val="24"/>
        </w:rPr>
      </w:pPr>
      <w:r w:rsidRPr="004842DE">
        <w:rPr>
          <w:rFonts w:ascii="Candara" w:hAnsi="Candara"/>
          <w:color w:val="000000"/>
          <w:sz w:val="24"/>
          <w:szCs w:val="24"/>
          <w:lang w:val="en-US"/>
        </w:rPr>
        <w:t>CMsg</w:t>
      </w:r>
      <w:r w:rsidRPr="004842DE">
        <w:rPr>
          <w:rFonts w:ascii="Candara" w:hAnsi="Candara"/>
          <w:color w:val="000000"/>
          <w:sz w:val="24"/>
          <w:szCs w:val="24"/>
        </w:rPr>
        <w:t>.</w:t>
      </w:r>
      <w:r w:rsidRPr="004842DE">
        <w:rPr>
          <w:rFonts w:ascii="Candara" w:hAnsi="Candara"/>
          <w:color w:val="000000"/>
          <w:sz w:val="24"/>
          <w:szCs w:val="24"/>
          <w:lang w:val="en-US"/>
        </w:rPr>
        <w:t>h</w:t>
      </w:r>
      <w:r w:rsidRPr="004842DE">
        <w:rPr>
          <w:rFonts w:ascii="Candara" w:hAnsi="Candara"/>
          <w:color w:val="000000"/>
          <w:sz w:val="24"/>
          <w:szCs w:val="24"/>
        </w:rPr>
        <w:tab/>
      </w:r>
      <w:r w:rsidRPr="004842DE">
        <w:rPr>
          <w:rFonts w:ascii="Candara" w:hAnsi="Candara"/>
          <w:color w:val="000000"/>
          <w:sz w:val="24"/>
          <w:szCs w:val="24"/>
        </w:rPr>
        <w:tab/>
        <w:t>Проект класса «</w:t>
      </w:r>
      <w:r w:rsidR="007751CC" w:rsidRPr="004842DE">
        <w:rPr>
          <w:rFonts w:ascii="Candara" w:hAnsi="Candara"/>
          <w:color w:val="000000"/>
          <w:sz w:val="24"/>
          <w:szCs w:val="24"/>
        </w:rPr>
        <w:t>Сообщение</w:t>
      </w:r>
      <w:r w:rsidRPr="004842DE">
        <w:rPr>
          <w:rFonts w:ascii="Candara" w:hAnsi="Candara"/>
          <w:color w:val="000000"/>
          <w:sz w:val="24"/>
          <w:szCs w:val="24"/>
        </w:rPr>
        <w:t>»</w:t>
      </w:r>
    </w:p>
    <w:p w:rsidR="001A7942" w:rsidRPr="004842DE" w:rsidRDefault="001A7942" w:rsidP="008B0CBE">
      <w:pPr>
        <w:spacing w:after="0"/>
        <w:ind w:firstLine="490"/>
        <w:rPr>
          <w:rFonts w:ascii="Candara" w:hAnsi="Candara"/>
          <w:color w:val="000000"/>
          <w:sz w:val="24"/>
          <w:szCs w:val="24"/>
        </w:rPr>
      </w:pPr>
      <w:r w:rsidRPr="004842DE">
        <w:rPr>
          <w:rFonts w:ascii="Candara" w:hAnsi="Candara"/>
          <w:color w:val="000000"/>
          <w:sz w:val="24"/>
          <w:szCs w:val="24"/>
          <w:lang w:val="en-US"/>
        </w:rPr>
        <w:t>CMsg</w:t>
      </w:r>
      <w:r w:rsidRPr="004842DE">
        <w:rPr>
          <w:rFonts w:ascii="Candara" w:hAnsi="Candara"/>
          <w:color w:val="000000"/>
          <w:sz w:val="24"/>
          <w:szCs w:val="24"/>
        </w:rPr>
        <w:t>.</w:t>
      </w:r>
      <w:r w:rsidRPr="004842DE">
        <w:rPr>
          <w:rFonts w:ascii="Candara" w:hAnsi="Candara"/>
          <w:color w:val="000000"/>
          <w:sz w:val="24"/>
          <w:szCs w:val="24"/>
          <w:lang w:val="en-US"/>
        </w:rPr>
        <w:t>cpp</w:t>
      </w:r>
      <w:r w:rsidRPr="004842DE">
        <w:rPr>
          <w:rFonts w:ascii="Candara" w:hAnsi="Candara"/>
          <w:color w:val="000000"/>
          <w:sz w:val="24"/>
          <w:szCs w:val="24"/>
        </w:rPr>
        <w:tab/>
        <w:t>Определение класса «</w:t>
      </w:r>
      <w:r w:rsidR="007751CC" w:rsidRPr="004842DE">
        <w:rPr>
          <w:rFonts w:ascii="Candara" w:hAnsi="Candara"/>
          <w:color w:val="000000"/>
          <w:sz w:val="24"/>
          <w:szCs w:val="24"/>
        </w:rPr>
        <w:t>Сообщение</w:t>
      </w:r>
      <w:r w:rsidRPr="004842DE">
        <w:rPr>
          <w:rFonts w:ascii="Candara" w:hAnsi="Candara"/>
          <w:color w:val="000000"/>
          <w:sz w:val="24"/>
          <w:szCs w:val="24"/>
        </w:rPr>
        <w:t>»</w:t>
      </w:r>
    </w:p>
    <w:p w:rsidR="001A7942" w:rsidRPr="004842DE" w:rsidRDefault="001A7942" w:rsidP="008B0CBE">
      <w:pPr>
        <w:spacing w:after="0"/>
        <w:ind w:firstLine="490"/>
        <w:rPr>
          <w:rFonts w:ascii="Candara" w:hAnsi="Candara"/>
          <w:color w:val="000000"/>
          <w:sz w:val="24"/>
          <w:szCs w:val="24"/>
        </w:rPr>
      </w:pPr>
      <w:r w:rsidRPr="004842DE">
        <w:rPr>
          <w:rFonts w:ascii="Candara" w:hAnsi="Candara"/>
          <w:color w:val="000000"/>
          <w:sz w:val="24"/>
          <w:szCs w:val="24"/>
          <w:lang w:val="en-US"/>
        </w:rPr>
        <w:t>CCLIENT</w:t>
      </w:r>
      <w:r w:rsidRPr="004842DE">
        <w:rPr>
          <w:rFonts w:ascii="Candara" w:hAnsi="Candara"/>
          <w:color w:val="000000"/>
          <w:sz w:val="24"/>
          <w:szCs w:val="24"/>
        </w:rPr>
        <w:t>.</w:t>
      </w:r>
      <w:r w:rsidRPr="004842DE">
        <w:rPr>
          <w:rFonts w:ascii="Candara" w:hAnsi="Candara"/>
          <w:color w:val="000000"/>
          <w:sz w:val="24"/>
          <w:szCs w:val="24"/>
          <w:lang w:val="en-US"/>
        </w:rPr>
        <w:t>H</w:t>
      </w:r>
      <w:r w:rsidRPr="004842DE">
        <w:rPr>
          <w:rFonts w:ascii="Candara" w:hAnsi="Candara"/>
          <w:color w:val="000000"/>
          <w:sz w:val="24"/>
          <w:szCs w:val="24"/>
        </w:rPr>
        <w:tab/>
        <w:t>Проект</w:t>
      </w:r>
      <w:r w:rsidR="007751CC" w:rsidRPr="004842DE">
        <w:rPr>
          <w:rFonts w:ascii="Candara" w:hAnsi="Candara"/>
          <w:color w:val="000000"/>
          <w:sz w:val="24"/>
          <w:szCs w:val="24"/>
        </w:rPr>
        <w:t xml:space="preserve"> класса «Клиент</w:t>
      </w:r>
      <w:r w:rsidRPr="004842DE">
        <w:rPr>
          <w:rFonts w:ascii="Candara" w:hAnsi="Candara"/>
          <w:color w:val="000000"/>
          <w:sz w:val="24"/>
          <w:szCs w:val="24"/>
        </w:rPr>
        <w:t>»</w:t>
      </w:r>
    </w:p>
    <w:p w:rsidR="001A7942" w:rsidRPr="004842DE" w:rsidRDefault="001A7942" w:rsidP="008B0CBE">
      <w:pPr>
        <w:spacing w:after="0"/>
        <w:ind w:firstLine="490"/>
        <w:rPr>
          <w:rFonts w:ascii="Candara" w:hAnsi="Candara"/>
          <w:color w:val="000000"/>
          <w:sz w:val="24"/>
          <w:szCs w:val="24"/>
        </w:rPr>
      </w:pPr>
      <w:r w:rsidRPr="004842DE">
        <w:rPr>
          <w:rFonts w:ascii="Candara" w:hAnsi="Candara"/>
          <w:color w:val="000000"/>
          <w:sz w:val="24"/>
          <w:szCs w:val="24"/>
          <w:lang w:val="en-US"/>
        </w:rPr>
        <w:t>CCLIENT</w:t>
      </w:r>
      <w:r w:rsidRPr="004842DE">
        <w:rPr>
          <w:rFonts w:ascii="Candara" w:hAnsi="Candara"/>
          <w:color w:val="000000"/>
          <w:sz w:val="24"/>
          <w:szCs w:val="24"/>
        </w:rPr>
        <w:t>.</w:t>
      </w:r>
      <w:r w:rsidRPr="004842DE">
        <w:rPr>
          <w:rFonts w:ascii="Candara" w:hAnsi="Candara"/>
          <w:color w:val="000000"/>
          <w:sz w:val="24"/>
          <w:szCs w:val="24"/>
          <w:lang w:val="en-US"/>
        </w:rPr>
        <w:t>cpp</w:t>
      </w:r>
      <w:r w:rsidRPr="004842DE">
        <w:rPr>
          <w:rFonts w:ascii="Candara" w:hAnsi="Candara"/>
          <w:color w:val="000000"/>
          <w:sz w:val="24"/>
          <w:szCs w:val="24"/>
        </w:rPr>
        <w:tab/>
        <w:t>Определение класса «</w:t>
      </w:r>
      <w:r w:rsidR="007751CC" w:rsidRPr="004842DE">
        <w:rPr>
          <w:rFonts w:ascii="Candara" w:hAnsi="Candara"/>
          <w:color w:val="000000"/>
          <w:sz w:val="24"/>
          <w:szCs w:val="24"/>
        </w:rPr>
        <w:t>Клиент</w:t>
      </w:r>
      <w:r w:rsidRPr="004842DE">
        <w:rPr>
          <w:rFonts w:ascii="Candara" w:hAnsi="Candara"/>
          <w:color w:val="000000"/>
          <w:sz w:val="24"/>
          <w:szCs w:val="24"/>
        </w:rPr>
        <w:t>»</w:t>
      </w:r>
    </w:p>
    <w:p w:rsidR="001A7942" w:rsidRPr="004842DE" w:rsidRDefault="001A7942" w:rsidP="008B0CBE">
      <w:pPr>
        <w:spacing w:after="0"/>
        <w:ind w:firstLine="490"/>
        <w:rPr>
          <w:rFonts w:ascii="Candara" w:hAnsi="Candara"/>
          <w:color w:val="000000"/>
          <w:sz w:val="24"/>
          <w:szCs w:val="24"/>
        </w:rPr>
      </w:pPr>
      <w:r w:rsidRPr="004842DE">
        <w:rPr>
          <w:rFonts w:ascii="Candara" w:hAnsi="Candara"/>
          <w:color w:val="000000"/>
          <w:sz w:val="24"/>
          <w:szCs w:val="24"/>
          <w:lang w:val="en-US"/>
        </w:rPr>
        <w:t>CServer</w:t>
      </w:r>
      <w:r w:rsidRPr="004842DE">
        <w:rPr>
          <w:rFonts w:ascii="Candara" w:hAnsi="Candara"/>
          <w:color w:val="000000"/>
          <w:sz w:val="24"/>
          <w:szCs w:val="24"/>
        </w:rPr>
        <w:t>.</w:t>
      </w:r>
      <w:r w:rsidRPr="004842DE">
        <w:rPr>
          <w:rFonts w:ascii="Candara" w:hAnsi="Candara"/>
          <w:color w:val="000000"/>
          <w:sz w:val="24"/>
          <w:szCs w:val="24"/>
          <w:lang w:val="en-US"/>
        </w:rPr>
        <w:t>h</w:t>
      </w:r>
      <w:r w:rsidRPr="004842DE">
        <w:rPr>
          <w:rFonts w:ascii="Candara" w:hAnsi="Candara"/>
          <w:color w:val="000000"/>
          <w:sz w:val="24"/>
          <w:szCs w:val="24"/>
        </w:rPr>
        <w:tab/>
        <w:t>Проект класса «</w:t>
      </w:r>
      <w:r w:rsidR="007751CC" w:rsidRPr="004842DE">
        <w:rPr>
          <w:rFonts w:ascii="Candara" w:hAnsi="Candara"/>
          <w:color w:val="000000"/>
          <w:sz w:val="24"/>
          <w:szCs w:val="24"/>
        </w:rPr>
        <w:t>Сервер</w:t>
      </w:r>
      <w:r w:rsidRPr="004842DE">
        <w:rPr>
          <w:rFonts w:ascii="Candara" w:hAnsi="Candara"/>
          <w:color w:val="000000"/>
          <w:sz w:val="24"/>
          <w:szCs w:val="24"/>
        </w:rPr>
        <w:t>»</w:t>
      </w:r>
    </w:p>
    <w:p w:rsidR="001A7942" w:rsidRPr="004842DE" w:rsidRDefault="001A7942" w:rsidP="008B0CBE">
      <w:pPr>
        <w:spacing w:after="0"/>
        <w:ind w:firstLine="490"/>
        <w:rPr>
          <w:rFonts w:ascii="Candara" w:hAnsi="Candara"/>
          <w:color w:val="000000"/>
          <w:sz w:val="24"/>
          <w:szCs w:val="24"/>
        </w:rPr>
      </w:pPr>
      <w:r w:rsidRPr="004842DE">
        <w:rPr>
          <w:rFonts w:ascii="Candara" w:hAnsi="Candara"/>
          <w:color w:val="000000"/>
          <w:sz w:val="24"/>
          <w:szCs w:val="24"/>
          <w:lang w:val="en-US"/>
        </w:rPr>
        <w:t>CServer</w:t>
      </w:r>
      <w:r w:rsidRPr="004842DE">
        <w:rPr>
          <w:rFonts w:ascii="Candara" w:hAnsi="Candara"/>
          <w:color w:val="000000"/>
          <w:sz w:val="24"/>
          <w:szCs w:val="24"/>
        </w:rPr>
        <w:t>.</w:t>
      </w:r>
      <w:r w:rsidRPr="004842DE">
        <w:rPr>
          <w:rFonts w:ascii="Candara" w:hAnsi="Candara"/>
          <w:color w:val="000000"/>
          <w:sz w:val="24"/>
          <w:szCs w:val="24"/>
          <w:lang w:val="en-US"/>
        </w:rPr>
        <w:t>cpp</w:t>
      </w:r>
      <w:r w:rsidRPr="004842DE">
        <w:rPr>
          <w:rFonts w:ascii="Candara" w:hAnsi="Candara"/>
          <w:color w:val="000000"/>
          <w:sz w:val="24"/>
          <w:szCs w:val="24"/>
        </w:rPr>
        <w:tab/>
        <w:t>Определение класса «</w:t>
      </w:r>
      <w:r w:rsidR="007751CC" w:rsidRPr="004842DE">
        <w:rPr>
          <w:rFonts w:ascii="Candara" w:hAnsi="Candara"/>
          <w:color w:val="000000"/>
          <w:sz w:val="24"/>
          <w:szCs w:val="24"/>
        </w:rPr>
        <w:t>Сервер</w:t>
      </w:r>
      <w:r w:rsidRPr="004842DE">
        <w:rPr>
          <w:rFonts w:ascii="Candara" w:hAnsi="Candara"/>
          <w:color w:val="000000"/>
          <w:sz w:val="24"/>
          <w:szCs w:val="24"/>
        </w:rPr>
        <w:t>»</w:t>
      </w:r>
    </w:p>
    <w:p w:rsidR="001A7942" w:rsidRPr="004842DE" w:rsidRDefault="001A7942" w:rsidP="008B0CBE">
      <w:pPr>
        <w:spacing w:after="0"/>
        <w:ind w:firstLine="490"/>
        <w:rPr>
          <w:rFonts w:ascii="Candara" w:hAnsi="Candara"/>
          <w:color w:val="000000"/>
          <w:sz w:val="24"/>
          <w:szCs w:val="24"/>
        </w:rPr>
      </w:pPr>
      <w:r w:rsidRPr="004842DE">
        <w:rPr>
          <w:rFonts w:ascii="Candara" w:hAnsi="Candara"/>
          <w:color w:val="000000"/>
          <w:sz w:val="24"/>
          <w:szCs w:val="24"/>
          <w:lang w:val="en-US"/>
        </w:rPr>
        <w:t>CSView</w:t>
      </w:r>
      <w:r w:rsidRPr="004842DE">
        <w:rPr>
          <w:rFonts w:ascii="Candara" w:hAnsi="Candara"/>
          <w:color w:val="000000"/>
          <w:sz w:val="24"/>
          <w:szCs w:val="24"/>
        </w:rPr>
        <w:t>.</w:t>
      </w:r>
      <w:r w:rsidRPr="004842DE">
        <w:rPr>
          <w:rFonts w:ascii="Candara" w:hAnsi="Candara"/>
          <w:color w:val="000000"/>
          <w:sz w:val="24"/>
          <w:szCs w:val="24"/>
          <w:lang w:val="en-US"/>
        </w:rPr>
        <w:t>h</w:t>
      </w:r>
      <w:r w:rsidRPr="004842DE">
        <w:rPr>
          <w:rFonts w:ascii="Candara" w:hAnsi="Candara"/>
          <w:color w:val="000000"/>
          <w:sz w:val="24"/>
          <w:szCs w:val="24"/>
        </w:rPr>
        <w:tab/>
      </w:r>
      <w:r w:rsidRPr="004842DE">
        <w:rPr>
          <w:rFonts w:ascii="Candara" w:hAnsi="Candara"/>
          <w:color w:val="000000"/>
          <w:sz w:val="24"/>
          <w:szCs w:val="24"/>
        </w:rPr>
        <w:tab/>
        <w:t>Проект класса «</w:t>
      </w:r>
      <w:r w:rsidR="007751CC" w:rsidRPr="004842DE">
        <w:rPr>
          <w:rFonts w:ascii="Candara" w:hAnsi="Candara"/>
          <w:color w:val="000000"/>
          <w:sz w:val="24"/>
          <w:szCs w:val="24"/>
        </w:rPr>
        <w:t>Сервер - вид на поршневые механизмы</w:t>
      </w:r>
      <w:r w:rsidRPr="004842DE">
        <w:rPr>
          <w:rFonts w:ascii="Candara" w:hAnsi="Candara"/>
          <w:color w:val="000000"/>
          <w:sz w:val="24"/>
          <w:szCs w:val="24"/>
        </w:rPr>
        <w:t>»</w:t>
      </w:r>
    </w:p>
    <w:p w:rsidR="001A7942" w:rsidRPr="004842DE" w:rsidRDefault="001A7942" w:rsidP="008B0CBE">
      <w:pPr>
        <w:spacing w:after="0"/>
        <w:ind w:firstLine="490"/>
        <w:rPr>
          <w:rFonts w:ascii="Candara" w:hAnsi="Candara"/>
          <w:color w:val="000000"/>
          <w:sz w:val="24"/>
          <w:szCs w:val="24"/>
        </w:rPr>
      </w:pPr>
      <w:r w:rsidRPr="004842DE">
        <w:rPr>
          <w:rFonts w:ascii="Candara" w:hAnsi="Candara"/>
          <w:color w:val="000000"/>
          <w:sz w:val="24"/>
          <w:szCs w:val="24"/>
          <w:lang w:val="en-US"/>
        </w:rPr>
        <w:t>CSView</w:t>
      </w:r>
      <w:r w:rsidRPr="004842DE">
        <w:rPr>
          <w:rFonts w:ascii="Candara" w:hAnsi="Candara"/>
          <w:color w:val="000000"/>
          <w:sz w:val="24"/>
          <w:szCs w:val="24"/>
        </w:rPr>
        <w:t>.</w:t>
      </w:r>
      <w:r w:rsidRPr="004842DE">
        <w:rPr>
          <w:rFonts w:ascii="Candara" w:hAnsi="Candara"/>
          <w:color w:val="000000"/>
          <w:sz w:val="24"/>
          <w:szCs w:val="24"/>
          <w:lang w:val="en-US"/>
        </w:rPr>
        <w:t>cpp</w:t>
      </w:r>
      <w:r w:rsidRPr="004842DE">
        <w:rPr>
          <w:rFonts w:ascii="Candara" w:hAnsi="Candara"/>
          <w:color w:val="000000"/>
          <w:sz w:val="24"/>
          <w:szCs w:val="24"/>
        </w:rPr>
        <w:tab/>
        <w:t>Определение класса «</w:t>
      </w:r>
      <w:r w:rsidR="007751CC" w:rsidRPr="004842DE">
        <w:rPr>
          <w:rFonts w:ascii="Candara" w:hAnsi="Candara"/>
          <w:color w:val="000000"/>
          <w:sz w:val="24"/>
          <w:szCs w:val="24"/>
        </w:rPr>
        <w:t>Сервер - вид на поршневые механизмы</w:t>
      </w:r>
      <w:r w:rsidRPr="004842DE">
        <w:rPr>
          <w:rFonts w:ascii="Candara" w:hAnsi="Candara"/>
          <w:color w:val="000000"/>
          <w:sz w:val="24"/>
          <w:szCs w:val="24"/>
        </w:rPr>
        <w:t>»</w:t>
      </w:r>
    </w:p>
    <w:p w:rsidR="001A7942" w:rsidRPr="004842DE" w:rsidRDefault="001A7942" w:rsidP="008B0CBE">
      <w:pPr>
        <w:spacing w:after="0"/>
        <w:ind w:firstLine="490"/>
        <w:rPr>
          <w:rFonts w:ascii="Candara" w:hAnsi="Candara"/>
          <w:color w:val="000000"/>
          <w:sz w:val="24"/>
          <w:szCs w:val="24"/>
        </w:rPr>
      </w:pPr>
      <w:r w:rsidRPr="004842DE">
        <w:rPr>
          <w:rFonts w:ascii="Candara" w:hAnsi="Candara"/>
          <w:color w:val="000000"/>
          <w:sz w:val="24"/>
          <w:szCs w:val="24"/>
          <w:lang w:val="en-US"/>
        </w:rPr>
        <w:t>CCPCMec</w:t>
      </w:r>
      <w:r w:rsidRPr="004842DE">
        <w:rPr>
          <w:rFonts w:ascii="Candara" w:hAnsi="Candara"/>
          <w:color w:val="000000"/>
          <w:sz w:val="24"/>
          <w:szCs w:val="24"/>
        </w:rPr>
        <w:t>.</w:t>
      </w:r>
      <w:r w:rsidRPr="004842DE">
        <w:rPr>
          <w:rFonts w:ascii="Candara" w:hAnsi="Candara"/>
          <w:color w:val="000000"/>
          <w:sz w:val="24"/>
          <w:szCs w:val="24"/>
          <w:lang w:val="en-US"/>
        </w:rPr>
        <w:t>h</w:t>
      </w:r>
      <w:r w:rsidRPr="004842DE">
        <w:rPr>
          <w:rFonts w:ascii="Candara" w:hAnsi="Candara"/>
          <w:color w:val="000000"/>
          <w:sz w:val="24"/>
          <w:szCs w:val="24"/>
        </w:rPr>
        <w:tab/>
        <w:t>Проект класса «</w:t>
      </w:r>
      <w:r w:rsidR="007751CC" w:rsidRPr="004842DE">
        <w:rPr>
          <w:rFonts w:ascii="Candara" w:hAnsi="Candara"/>
          <w:color w:val="000000"/>
          <w:sz w:val="24"/>
          <w:szCs w:val="24"/>
        </w:rPr>
        <w:t>Клиент - закрытый поршневой механизм</w:t>
      </w:r>
      <w:r w:rsidRPr="004842DE">
        <w:rPr>
          <w:rFonts w:ascii="Candara" w:hAnsi="Candara"/>
          <w:color w:val="000000"/>
          <w:sz w:val="24"/>
          <w:szCs w:val="24"/>
        </w:rPr>
        <w:t>»</w:t>
      </w:r>
    </w:p>
    <w:p w:rsidR="001A7942" w:rsidRPr="004842DE" w:rsidRDefault="001A7942" w:rsidP="008B0CBE">
      <w:pPr>
        <w:spacing w:after="0"/>
        <w:ind w:firstLine="490"/>
        <w:rPr>
          <w:rFonts w:ascii="Candara" w:hAnsi="Candara"/>
          <w:color w:val="000000"/>
          <w:sz w:val="24"/>
          <w:szCs w:val="24"/>
        </w:rPr>
      </w:pPr>
      <w:r w:rsidRPr="004842DE">
        <w:rPr>
          <w:rFonts w:ascii="Candara" w:hAnsi="Candara"/>
          <w:color w:val="000000"/>
          <w:sz w:val="24"/>
          <w:szCs w:val="24"/>
          <w:lang w:val="en-US"/>
        </w:rPr>
        <w:t>CCPCMec</w:t>
      </w:r>
      <w:r w:rsidRPr="004842DE">
        <w:rPr>
          <w:rFonts w:ascii="Candara" w:hAnsi="Candara"/>
          <w:color w:val="000000"/>
          <w:sz w:val="24"/>
          <w:szCs w:val="24"/>
        </w:rPr>
        <w:t>.</w:t>
      </w:r>
      <w:r w:rsidRPr="004842DE">
        <w:rPr>
          <w:rFonts w:ascii="Candara" w:hAnsi="Candara"/>
          <w:color w:val="000000"/>
          <w:sz w:val="24"/>
          <w:szCs w:val="24"/>
          <w:lang w:val="en-US"/>
        </w:rPr>
        <w:t>cpp</w:t>
      </w:r>
      <w:r w:rsidRPr="004842DE">
        <w:rPr>
          <w:rFonts w:ascii="Candara" w:hAnsi="Candara"/>
          <w:color w:val="000000"/>
          <w:sz w:val="24"/>
          <w:szCs w:val="24"/>
        </w:rPr>
        <w:tab/>
        <w:t>Определение класса «</w:t>
      </w:r>
      <w:r w:rsidR="007751CC" w:rsidRPr="004842DE">
        <w:rPr>
          <w:rFonts w:ascii="Candara" w:hAnsi="Candara"/>
          <w:color w:val="000000"/>
          <w:sz w:val="24"/>
          <w:szCs w:val="24"/>
        </w:rPr>
        <w:t>Клиент - закрытый поршневой механизм</w:t>
      </w:r>
      <w:r w:rsidRPr="004842DE">
        <w:rPr>
          <w:rFonts w:ascii="Candara" w:hAnsi="Candara"/>
          <w:color w:val="000000"/>
          <w:sz w:val="24"/>
          <w:szCs w:val="24"/>
        </w:rPr>
        <w:t>»</w:t>
      </w:r>
    </w:p>
    <w:p w:rsidR="008B0CBE" w:rsidRPr="004842DE" w:rsidRDefault="008B0CBE" w:rsidP="008B0CBE">
      <w:pPr>
        <w:spacing w:after="0"/>
        <w:ind w:firstLine="490"/>
        <w:rPr>
          <w:rFonts w:ascii="Candara" w:hAnsi="Candara"/>
          <w:color w:val="000000"/>
          <w:sz w:val="24"/>
          <w:szCs w:val="24"/>
        </w:rPr>
      </w:pPr>
      <w:r w:rsidRPr="004842DE">
        <w:rPr>
          <w:rFonts w:ascii="Candara" w:hAnsi="Candara"/>
          <w:color w:val="000000"/>
          <w:sz w:val="24"/>
          <w:szCs w:val="24"/>
        </w:rPr>
        <w:t>main.cpp</w:t>
      </w:r>
      <w:r w:rsidRPr="004842DE">
        <w:rPr>
          <w:rFonts w:ascii="Candara" w:hAnsi="Candara"/>
          <w:color w:val="000000"/>
          <w:sz w:val="24"/>
          <w:szCs w:val="24"/>
        </w:rPr>
        <w:tab/>
      </w:r>
      <w:r w:rsidRPr="004842DE">
        <w:rPr>
          <w:rFonts w:ascii="Candara" w:hAnsi="Candara"/>
          <w:color w:val="000000"/>
          <w:sz w:val="24"/>
          <w:szCs w:val="24"/>
        </w:rPr>
        <w:tab/>
        <w:t>Тестирующая программа и вспомогательные функции.</w:t>
      </w:r>
    </w:p>
    <w:p w:rsidR="008B0CBE" w:rsidRPr="004842DE" w:rsidRDefault="008B0CBE" w:rsidP="008B0CBE">
      <w:pPr>
        <w:spacing w:after="0"/>
        <w:ind w:firstLine="490"/>
        <w:rPr>
          <w:rFonts w:ascii="Candara" w:hAnsi="Candara"/>
          <w:color w:val="000000"/>
          <w:sz w:val="24"/>
          <w:szCs w:val="24"/>
        </w:rPr>
      </w:pPr>
    </w:p>
    <w:p w:rsidR="008B0CBE" w:rsidRDefault="008B0CBE" w:rsidP="008B0CBE">
      <w:pPr>
        <w:spacing w:after="0"/>
        <w:ind w:firstLine="490"/>
        <w:rPr>
          <w:rFonts w:ascii="Candara" w:hAnsi="Candara"/>
          <w:color w:val="000000"/>
          <w:sz w:val="24"/>
          <w:szCs w:val="24"/>
        </w:rPr>
      </w:pPr>
    </w:p>
    <w:p w:rsidR="008B0CBE" w:rsidRPr="004842DE" w:rsidRDefault="008B0CBE" w:rsidP="008B0CBE">
      <w:pPr>
        <w:widowControl w:val="0"/>
        <w:numPr>
          <w:ilvl w:val="0"/>
          <w:numId w:val="4"/>
        </w:numPr>
        <w:suppressAutoHyphens/>
        <w:spacing w:after="0" w:line="240" w:lineRule="auto"/>
        <w:ind w:left="0" w:firstLine="490"/>
        <w:rPr>
          <w:rFonts w:ascii="Candara" w:hAnsi="Candara"/>
          <w:b/>
          <w:bCs/>
          <w:color w:val="000000"/>
          <w:sz w:val="24"/>
          <w:szCs w:val="24"/>
        </w:rPr>
      </w:pPr>
      <w:r w:rsidRPr="004842DE">
        <w:rPr>
          <w:rFonts w:ascii="Candara" w:hAnsi="Candara"/>
          <w:b/>
          <w:bCs/>
          <w:color w:val="000000"/>
          <w:sz w:val="24"/>
          <w:szCs w:val="24"/>
        </w:rPr>
        <w:t>Количественные характеристики программы на C++</w:t>
      </w:r>
    </w:p>
    <w:p w:rsidR="0077740A" w:rsidRPr="004842DE" w:rsidRDefault="0077740A" w:rsidP="0077740A">
      <w:pPr>
        <w:rPr>
          <w:rFonts w:ascii="Candara" w:hAnsi="Candara"/>
          <w:sz w:val="24"/>
          <w:szCs w:val="24"/>
        </w:rPr>
      </w:pPr>
    </w:p>
    <w:p w:rsidR="004842DE" w:rsidRDefault="0077740A" w:rsidP="004842DE">
      <w:pPr>
        <w:spacing w:after="0"/>
        <w:rPr>
          <w:rFonts w:ascii="Candara" w:hAnsi="Candara"/>
          <w:sz w:val="24"/>
          <w:szCs w:val="24"/>
        </w:rPr>
      </w:pPr>
      <w:r w:rsidRPr="004842DE">
        <w:rPr>
          <w:rFonts w:ascii="Candara" w:hAnsi="Candara"/>
          <w:sz w:val="24"/>
          <w:szCs w:val="24"/>
        </w:rPr>
        <w:t>Общая длина текста программы: 4</w:t>
      </w:r>
      <w:r w:rsidR="004842DE" w:rsidRPr="004842DE">
        <w:rPr>
          <w:rFonts w:ascii="Candara" w:hAnsi="Candara"/>
          <w:sz w:val="24"/>
          <w:szCs w:val="24"/>
        </w:rPr>
        <w:t>149</w:t>
      </w:r>
    </w:p>
    <w:p w:rsidR="0077740A" w:rsidRPr="004842DE" w:rsidRDefault="0077740A" w:rsidP="004842DE">
      <w:pPr>
        <w:spacing w:after="0"/>
        <w:rPr>
          <w:rFonts w:ascii="Candara" w:hAnsi="Candara"/>
          <w:sz w:val="24"/>
          <w:szCs w:val="24"/>
        </w:rPr>
      </w:pPr>
      <w:r w:rsidRPr="004842DE">
        <w:rPr>
          <w:rFonts w:ascii="Candara" w:hAnsi="Candara"/>
          <w:sz w:val="24"/>
          <w:szCs w:val="24"/>
        </w:rPr>
        <w:t xml:space="preserve">Размер тестирующей программы: </w:t>
      </w:r>
      <w:r w:rsidR="004842DE" w:rsidRPr="004842DE">
        <w:rPr>
          <w:rFonts w:ascii="Candara" w:hAnsi="Candara"/>
          <w:sz w:val="24"/>
          <w:szCs w:val="24"/>
        </w:rPr>
        <w:t>1035</w:t>
      </w:r>
    </w:p>
    <w:p w:rsidR="0077740A" w:rsidRPr="004842DE" w:rsidRDefault="0077740A" w:rsidP="004842DE">
      <w:pPr>
        <w:spacing w:after="0"/>
        <w:rPr>
          <w:rFonts w:ascii="Candara" w:hAnsi="Candara"/>
          <w:sz w:val="24"/>
          <w:szCs w:val="24"/>
        </w:rPr>
      </w:pPr>
    </w:p>
    <w:p w:rsidR="0077740A" w:rsidRPr="004842DE" w:rsidRDefault="0077740A" w:rsidP="004842DE">
      <w:pPr>
        <w:spacing w:after="0"/>
        <w:rPr>
          <w:rFonts w:ascii="Candara" w:hAnsi="Candara"/>
          <w:sz w:val="24"/>
          <w:szCs w:val="24"/>
        </w:rPr>
      </w:pPr>
      <w:r w:rsidRPr="004842DE">
        <w:rPr>
          <w:rFonts w:ascii="Candara" w:hAnsi="Candara"/>
          <w:sz w:val="24"/>
          <w:szCs w:val="24"/>
        </w:rPr>
        <w:t xml:space="preserve">Общее количество классов: </w:t>
      </w:r>
      <w:r w:rsidR="004842DE" w:rsidRPr="004842DE">
        <w:rPr>
          <w:rFonts w:ascii="Candara" w:hAnsi="Candara"/>
          <w:sz w:val="24"/>
          <w:szCs w:val="24"/>
        </w:rPr>
        <w:t>18</w:t>
      </w:r>
    </w:p>
    <w:p w:rsidR="0077740A" w:rsidRPr="004842DE" w:rsidRDefault="0077740A" w:rsidP="004842DE">
      <w:pPr>
        <w:spacing w:after="0"/>
        <w:ind w:firstLine="284"/>
        <w:rPr>
          <w:rFonts w:ascii="Candara" w:hAnsi="Candara"/>
          <w:sz w:val="24"/>
          <w:szCs w:val="24"/>
        </w:rPr>
      </w:pPr>
      <w:r w:rsidRPr="004842DE">
        <w:rPr>
          <w:rFonts w:ascii="Candara" w:hAnsi="Candara"/>
          <w:sz w:val="24"/>
          <w:szCs w:val="24"/>
        </w:rPr>
        <w:t>Количество классов</w:t>
      </w:r>
      <w:r w:rsidR="004842DE" w:rsidRPr="004842DE">
        <w:rPr>
          <w:rFonts w:ascii="Candara" w:hAnsi="Candara"/>
          <w:sz w:val="24"/>
          <w:szCs w:val="24"/>
        </w:rPr>
        <w:t xml:space="preserve"> без изменений</w:t>
      </w:r>
      <w:r w:rsidRPr="004842DE">
        <w:rPr>
          <w:rFonts w:ascii="Candara" w:hAnsi="Candara"/>
          <w:sz w:val="24"/>
          <w:szCs w:val="24"/>
        </w:rPr>
        <w:t>: 1</w:t>
      </w:r>
      <w:r w:rsidR="004842DE" w:rsidRPr="004842DE">
        <w:rPr>
          <w:rFonts w:ascii="Candara" w:hAnsi="Candara"/>
          <w:sz w:val="24"/>
          <w:szCs w:val="24"/>
        </w:rPr>
        <w:t>3</w:t>
      </w:r>
    </w:p>
    <w:p w:rsidR="0077740A" w:rsidRPr="004842DE" w:rsidRDefault="0077740A" w:rsidP="004842DE">
      <w:pPr>
        <w:spacing w:after="0"/>
        <w:ind w:firstLine="284"/>
        <w:rPr>
          <w:rFonts w:ascii="Candara" w:hAnsi="Candara"/>
          <w:sz w:val="24"/>
          <w:szCs w:val="24"/>
        </w:rPr>
      </w:pPr>
      <w:r w:rsidRPr="004842DE">
        <w:rPr>
          <w:rFonts w:ascii="Candara" w:hAnsi="Candara"/>
          <w:sz w:val="24"/>
          <w:szCs w:val="24"/>
        </w:rPr>
        <w:t xml:space="preserve">Количество новых классов: </w:t>
      </w:r>
      <w:r w:rsidR="004842DE" w:rsidRPr="004842DE">
        <w:rPr>
          <w:rFonts w:ascii="Candara" w:hAnsi="Candara"/>
          <w:sz w:val="24"/>
          <w:szCs w:val="24"/>
        </w:rPr>
        <w:t>2</w:t>
      </w:r>
    </w:p>
    <w:p w:rsidR="0077740A" w:rsidRPr="004842DE" w:rsidRDefault="0077740A" w:rsidP="004842DE">
      <w:pPr>
        <w:spacing w:after="0"/>
        <w:ind w:firstLine="284"/>
        <w:rPr>
          <w:rFonts w:ascii="Candara" w:hAnsi="Candara"/>
          <w:sz w:val="24"/>
          <w:szCs w:val="24"/>
          <w:lang w:val="en-US"/>
        </w:rPr>
      </w:pPr>
      <w:r w:rsidRPr="004842DE">
        <w:rPr>
          <w:rFonts w:ascii="Candara" w:hAnsi="Candara"/>
          <w:sz w:val="24"/>
          <w:szCs w:val="24"/>
        </w:rPr>
        <w:t xml:space="preserve">Модифицированных классов: </w:t>
      </w:r>
      <w:r w:rsidR="004842DE" w:rsidRPr="004842DE">
        <w:rPr>
          <w:rFonts w:ascii="Candara" w:hAnsi="Candara"/>
          <w:sz w:val="24"/>
          <w:szCs w:val="24"/>
          <w:lang w:val="en-US"/>
        </w:rPr>
        <w:t>3</w:t>
      </w:r>
    </w:p>
    <w:p w:rsidR="0077740A" w:rsidRPr="004842DE" w:rsidRDefault="0077740A" w:rsidP="004842DE">
      <w:pPr>
        <w:spacing w:after="0"/>
        <w:rPr>
          <w:rFonts w:ascii="Candara" w:hAnsi="Candara"/>
          <w:sz w:val="24"/>
          <w:szCs w:val="24"/>
        </w:rPr>
      </w:pPr>
    </w:p>
    <w:p w:rsidR="0077740A" w:rsidRPr="004842DE" w:rsidRDefault="0077740A" w:rsidP="004842DE">
      <w:pPr>
        <w:spacing w:after="0"/>
        <w:rPr>
          <w:rFonts w:ascii="Candara" w:hAnsi="Candara"/>
          <w:sz w:val="24"/>
          <w:szCs w:val="24"/>
        </w:rPr>
      </w:pPr>
      <w:r w:rsidRPr="004842DE">
        <w:rPr>
          <w:rFonts w:ascii="Candara" w:hAnsi="Candara"/>
          <w:sz w:val="24"/>
          <w:szCs w:val="24"/>
        </w:rPr>
        <w:t xml:space="preserve">Всего файлов: </w:t>
      </w:r>
      <w:r w:rsidR="004842DE" w:rsidRPr="004842DE">
        <w:rPr>
          <w:rFonts w:ascii="Candara" w:hAnsi="Candara"/>
          <w:sz w:val="24"/>
          <w:szCs w:val="24"/>
        </w:rPr>
        <w:t>36</w:t>
      </w:r>
    </w:p>
    <w:p w:rsidR="0077740A" w:rsidRPr="004842DE" w:rsidRDefault="0077740A" w:rsidP="004842DE">
      <w:pPr>
        <w:spacing w:after="0"/>
        <w:rPr>
          <w:rFonts w:ascii="Candara" w:hAnsi="Candara"/>
          <w:sz w:val="24"/>
          <w:szCs w:val="24"/>
        </w:rPr>
      </w:pPr>
      <w:r w:rsidRPr="004842DE">
        <w:rPr>
          <w:rFonts w:ascii="Candara" w:hAnsi="Candara"/>
          <w:sz w:val="24"/>
          <w:szCs w:val="24"/>
        </w:rPr>
        <w:t xml:space="preserve">Файлов на классы: </w:t>
      </w:r>
      <w:r w:rsidR="004842DE" w:rsidRPr="004842DE">
        <w:rPr>
          <w:rFonts w:ascii="Candara" w:hAnsi="Candara"/>
          <w:sz w:val="24"/>
          <w:szCs w:val="24"/>
          <w:lang w:val="en-US"/>
        </w:rPr>
        <w:t>37</w:t>
      </w:r>
    </w:p>
    <w:p w:rsidR="008B0CBE" w:rsidRPr="004842DE" w:rsidRDefault="008B0CBE" w:rsidP="008B0CBE">
      <w:pPr>
        <w:pageBreakBefore/>
        <w:widowControl w:val="0"/>
        <w:numPr>
          <w:ilvl w:val="0"/>
          <w:numId w:val="4"/>
        </w:numPr>
        <w:suppressAutoHyphens/>
        <w:spacing w:after="0" w:line="240" w:lineRule="auto"/>
        <w:ind w:left="0" w:firstLine="490"/>
        <w:rPr>
          <w:rFonts w:ascii="Candara" w:hAnsi="Candara"/>
          <w:b/>
          <w:bCs/>
          <w:color w:val="000000"/>
          <w:sz w:val="24"/>
          <w:szCs w:val="24"/>
        </w:rPr>
      </w:pPr>
      <w:r w:rsidRPr="004842DE">
        <w:rPr>
          <w:rFonts w:ascii="Candara" w:hAnsi="Candara"/>
          <w:b/>
          <w:bCs/>
          <w:color w:val="000000"/>
          <w:sz w:val="24"/>
          <w:szCs w:val="24"/>
        </w:rPr>
        <w:lastRenderedPageBreak/>
        <w:t>Разработанные классы на C++</w:t>
      </w:r>
    </w:p>
    <w:p w:rsidR="008B0CBE" w:rsidRPr="004842DE" w:rsidRDefault="008B0CBE" w:rsidP="008B0CBE">
      <w:pPr>
        <w:spacing w:after="0"/>
        <w:ind w:firstLine="490"/>
        <w:rPr>
          <w:rFonts w:ascii="Candara" w:hAnsi="Candara"/>
          <w:b/>
          <w:bCs/>
          <w:color w:val="000000"/>
          <w:sz w:val="24"/>
          <w:szCs w:val="24"/>
        </w:rPr>
      </w:pPr>
    </w:p>
    <w:p w:rsidR="008B0CBE" w:rsidRPr="004842DE" w:rsidRDefault="008B0CBE" w:rsidP="008B0CBE">
      <w:pPr>
        <w:spacing w:after="0"/>
        <w:rPr>
          <w:rFonts w:ascii="Candara" w:hAnsi="Candara"/>
          <w:b/>
          <w:bCs/>
          <w:color w:val="000000"/>
          <w:sz w:val="24"/>
          <w:szCs w:val="24"/>
        </w:rPr>
      </w:pPr>
      <w:r w:rsidRPr="004842DE">
        <w:rPr>
          <w:rFonts w:ascii="Candara" w:hAnsi="Candara"/>
          <w:b/>
          <w:bCs/>
          <w:color w:val="000000"/>
          <w:sz w:val="24"/>
          <w:szCs w:val="24"/>
        </w:rPr>
        <w:t>Класс «Сообщение»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</w:rPr>
        <w:t>#include "CPoint.h"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</w:rPr>
      </w:pP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</w:rPr>
      </w:pP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</w:rPr>
        <w:t>class CInfo {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</w:rPr>
        <w:t xml:space="preserve">     public :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</w:rPr>
        <w:t xml:space="preserve">     </w:t>
      </w:r>
      <w:r w:rsidRPr="00C2069B">
        <w:rPr>
          <w:rFonts w:ascii="Tahoma" w:eastAsia="Monospace" w:hAnsi="Tahoma" w:cs="Tahoma"/>
          <w:color w:val="000000"/>
          <w:sz w:val="18"/>
          <w:szCs w:val="18"/>
        </w:rPr>
        <w:tab/>
        <w:t>int command; /*2 - Помещение в точку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</w:rPr>
        <w:t xml:space="preserve">                       3 - Плоскопараллельное перемещение на dx,dy 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</w:rPr>
        <w:t xml:space="preserve">                       4 - Перемещение поршня в стакане на dy */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>double dx;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double dy;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CPoint p;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CInfo (int _command = 1, double _dx = 0, double _dy = 0, const CPoint&amp; _p = CPoint()) :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command(_command), dx(_dx), dy(_dy), p(_p) {}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void Print () {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cout &lt;&lt; "(dx = " &lt;&lt; dx &lt;&lt; ", dy = " &lt;&lt; dy &lt;&lt; ", Point = " &lt;&lt; p &lt;&lt; ")" &lt;&lt;endl;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}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>};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>class CMessage {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>private: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unsigned int FromID;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unsigned int ToID;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CInfo Info;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</w:t>
      </w:r>
      <w:r w:rsidRPr="00C2069B">
        <w:rPr>
          <w:rFonts w:ascii="Tahoma" w:eastAsia="Monospace" w:hAnsi="Tahoma" w:cs="Tahoma"/>
          <w:color w:val="000000"/>
          <w:sz w:val="18"/>
          <w:szCs w:val="18"/>
        </w:rPr>
        <w:t>int Type;/*    тип сообщения: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</w:rPr>
        <w:t xml:space="preserve">                                      0 - подтверждение приема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</w:rPr>
        <w:t xml:space="preserve">                                      1 - отчет о выполнение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</w:rPr>
        <w:t xml:space="preserve">                                      &gt; 1 - запрос действия  */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</w:rPr>
      </w:pP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</w:rPr>
      </w:pP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</w:rPr>
        <w:t xml:space="preserve">        unsigned int direction; /*    направление передачи: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</w:rPr>
        <w:t xml:space="preserve">                                      0 - сервер-&gt;клиент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</w:rPr>
        <w:t xml:space="preserve">                                      1 - клиент-&gt;сервер  */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</w:rPr>
      </w:pP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</w:rPr>
      </w:pP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static unsigned int debug;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static unsigned int total;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const unsigned int id;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static unsigned int current;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>public: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CMessage(unsigned int _FromID = 0, unsigned int _ToID = 0, int _Type = 0, const CInfo&amp; _Info = 0, unsigned int _dir = 0);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CMessage(const CMessage&amp; msg);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~CMessage();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unsigned int GetFromID() const { return FromID; }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unsigned int GetToID() const { return ToID; }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unsigned int GetType() const { return Type; }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const CInfo&amp; GetInfo() const { return Info; }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unsigned int GetDirection() const { return direction; }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void SetFromID(unsigned int _FromID);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void SetToID(unsigned int _ToID);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void SetType(unsigned int _Type);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void SetInfo(const CInfo&amp; _Info);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void SetDirection(unsigned int _dir);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const char* InterpritateType (unsigned int type);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void Print () const;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static void  SetDebug (unsigned int d) { debug = d; }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unsigned int GetID () { return id; }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lastRenderedPageBreak/>
        <w:t xml:space="preserve">        static  unsigned int GetCurrent () { return current; }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static  unsigned int GetTotal () { return total; }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static unsigned int Get_debug() { return debug; }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</w:rPr>
        <w:t>};</w:t>
      </w:r>
    </w:p>
    <w:p w:rsidR="008B0CBE" w:rsidRDefault="008B0CBE" w:rsidP="008B0CBE">
      <w:pPr>
        <w:spacing w:after="0"/>
        <w:ind w:left="15"/>
        <w:rPr>
          <w:rFonts w:ascii="Candara" w:eastAsia="Monospace" w:hAnsi="Candara" w:cs="Monospace"/>
          <w:b/>
          <w:bCs/>
          <w:color w:val="000000"/>
          <w:sz w:val="24"/>
          <w:szCs w:val="24"/>
        </w:rPr>
      </w:pPr>
      <w:r w:rsidRPr="004842DE">
        <w:rPr>
          <w:rFonts w:ascii="Candara" w:eastAsia="Monospace" w:hAnsi="Candara" w:cs="Monospace"/>
          <w:b/>
          <w:bCs/>
          <w:color w:val="000000"/>
          <w:sz w:val="24"/>
          <w:szCs w:val="24"/>
          <w:lang w:val="en-US"/>
        </w:rPr>
        <w:t>_____________________________________________________________________________</w:t>
      </w:r>
    </w:p>
    <w:p w:rsidR="00C2069B" w:rsidRPr="00C2069B" w:rsidRDefault="00C2069B" w:rsidP="00C2069B">
      <w:pPr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>#include "CMsg.h"</w:t>
      </w:r>
    </w:p>
    <w:p w:rsidR="00C2069B" w:rsidRPr="00C2069B" w:rsidRDefault="00C2069B" w:rsidP="00C2069B">
      <w:pPr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>#include &lt;iostream.h&gt;</w:t>
      </w:r>
    </w:p>
    <w:p w:rsidR="00C2069B" w:rsidRPr="00C2069B" w:rsidRDefault="00C2069B" w:rsidP="00C2069B">
      <w:pPr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>unsigned int CMessage :: current = 0;</w:t>
      </w:r>
    </w:p>
    <w:p w:rsidR="00C2069B" w:rsidRPr="00C2069B" w:rsidRDefault="00C2069B" w:rsidP="00C2069B">
      <w:pPr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>unsigned int CMessage :: total = 0;</w:t>
      </w:r>
    </w:p>
    <w:p w:rsidR="00C2069B" w:rsidRPr="00C2069B" w:rsidRDefault="00C2069B" w:rsidP="00C2069B">
      <w:pPr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>unsigned int CMessage :: debug = 0;</w:t>
      </w:r>
    </w:p>
    <w:p w:rsidR="00C2069B" w:rsidRPr="00C2069B" w:rsidRDefault="00C2069B" w:rsidP="00C2069B">
      <w:pPr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>CMessage :: CMessage(unsigned int _FromID, unsigned int _ToID, int _Type, const CInfo&amp; _Info, unsigned int _dir) :</w:t>
      </w:r>
    </w:p>
    <w:p w:rsidR="00C2069B" w:rsidRPr="00C2069B" w:rsidRDefault="00C2069B" w:rsidP="00C2069B">
      <w:pPr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>FromID(_FromID), ToID(_ToID), Type(_Type), Info(_Info), id(++total) {</w:t>
      </w:r>
    </w:p>
    <w:p w:rsidR="00C2069B" w:rsidRPr="00C2069B" w:rsidRDefault="00C2069B" w:rsidP="00C2069B">
      <w:pPr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>++current;</w:t>
      </w:r>
    </w:p>
    <w:p w:rsidR="00C2069B" w:rsidRPr="00C2069B" w:rsidRDefault="00C2069B" w:rsidP="00C2069B">
      <w:pPr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if (debug) {</w:t>
      </w:r>
    </w:p>
    <w:p w:rsidR="00C2069B" w:rsidRPr="00C2069B" w:rsidRDefault="00C2069B" w:rsidP="00C2069B">
      <w:pPr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       cout &lt;&lt; InterpritateType(Type)&lt;&lt; " Message with id = " &lt;&lt; id &lt;&lt; " created"&lt;&lt;endl;</w:t>
      </w:r>
    </w:p>
    <w:p w:rsidR="00C2069B" w:rsidRPr="00C2069B" w:rsidRDefault="00C2069B" w:rsidP="00C2069B">
      <w:pPr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       if (direction == 0) cout &lt;&lt; "From server with id = " &lt;&lt;FromID&lt;&lt;"to client with id = "&lt;&lt;ToID&lt;&lt;endl;</w:t>
      </w:r>
    </w:p>
    <w:p w:rsidR="00C2069B" w:rsidRPr="00C2069B" w:rsidRDefault="00C2069B" w:rsidP="00C2069B">
      <w:pPr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       else cout &lt;&lt; "From client with id = " &lt;&lt;FromID&lt;&lt;"to server with id = "&lt;&lt;ToID&lt;&lt;endl;</w:t>
      </w:r>
    </w:p>
    <w:p w:rsidR="00C2069B" w:rsidRPr="00C2069B" w:rsidRDefault="00C2069B" w:rsidP="00C2069B">
      <w:pPr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       cout &lt;&lt; "Info = ";Info.Print(); cout&lt;&lt;endl;</w:t>
      </w:r>
    </w:p>
    <w:p w:rsidR="00C2069B" w:rsidRPr="00C2069B" w:rsidRDefault="00C2069B" w:rsidP="00C2069B">
      <w:pPr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}</w:t>
      </w:r>
    </w:p>
    <w:p w:rsidR="00C2069B" w:rsidRPr="00C2069B" w:rsidRDefault="00C2069B" w:rsidP="00C2069B">
      <w:pPr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>}</w:t>
      </w:r>
    </w:p>
    <w:p w:rsidR="00C2069B" w:rsidRPr="00C2069B" w:rsidRDefault="00C2069B" w:rsidP="00C2069B">
      <w:pPr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>CMessage :: CMessage(const CMessage &amp;msg)</w:t>
      </w:r>
    </w:p>
    <w:p w:rsidR="00C2069B" w:rsidRPr="00C2069B" w:rsidRDefault="00C2069B" w:rsidP="00C2069B">
      <w:pPr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ab/>
        <w:t xml:space="preserve">  :id(++total), FromID(msg.GetFromID()), ToID(msg.GetToID()), Type(msg.GetType()), Info(msg.GetInfo()),</w:t>
      </w:r>
    </w:p>
    <w:p w:rsidR="00C2069B" w:rsidRPr="00C2069B" w:rsidRDefault="00C2069B" w:rsidP="00C2069B">
      <w:pPr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        direction(msg.GetDirection()) {</w:t>
      </w:r>
    </w:p>
    <w:p w:rsidR="00C2069B" w:rsidRPr="00C2069B" w:rsidRDefault="00C2069B" w:rsidP="00C2069B">
      <w:pPr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++current;</w:t>
      </w:r>
    </w:p>
    <w:p w:rsidR="00C2069B" w:rsidRPr="00C2069B" w:rsidRDefault="00C2069B" w:rsidP="00C2069B">
      <w:pPr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if (debug) {</w:t>
      </w:r>
    </w:p>
    <w:p w:rsidR="00C2069B" w:rsidRPr="00C2069B" w:rsidRDefault="00C2069B" w:rsidP="00C2069B">
      <w:pPr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       cout &lt;&lt; InterpritateType(Type)&lt;&lt; " Message with id = " &lt;&lt; id &lt;&lt; " copied"&lt;&lt;endl;</w:t>
      </w:r>
    </w:p>
    <w:p w:rsidR="00C2069B" w:rsidRPr="00C2069B" w:rsidRDefault="00C2069B" w:rsidP="00C2069B">
      <w:pPr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       if (direction == 0) cout &lt;&lt; "From server with id = " &lt;&lt;FromID&lt;&lt;"to client with id = "&lt;&lt;ToID&lt;&lt;endl;</w:t>
      </w:r>
    </w:p>
    <w:p w:rsidR="00C2069B" w:rsidRPr="00C2069B" w:rsidRDefault="00C2069B" w:rsidP="00C2069B">
      <w:pPr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       else cout &lt;&lt; "From client with id = " &lt;&lt;FromID&lt;&lt;"to server with id = "&lt;&lt;ToID&lt;&lt;endl;</w:t>
      </w:r>
    </w:p>
    <w:p w:rsidR="00C2069B" w:rsidRPr="00C2069B" w:rsidRDefault="00C2069B" w:rsidP="00C2069B">
      <w:pPr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       cout &lt;&lt; "Info = ";Info.Print(); cout&lt;&lt;endl;</w:t>
      </w:r>
    </w:p>
    <w:p w:rsidR="00C2069B" w:rsidRPr="00C2069B" w:rsidRDefault="00C2069B" w:rsidP="00C2069B">
      <w:pPr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}</w:t>
      </w:r>
    </w:p>
    <w:p w:rsidR="00C2069B" w:rsidRPr="00C2069B" w:rsidRDefault="00C2069B" w:rsidP="00C2069B">
      <w:pPr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>}</w:t>
      </w:r>
    </w:p>
    <w:p w:rsidR="00C2069B" w:rsidRPr="00C2069B" w:rsidRDefault="00C2069B" w:rsidP="00C2069B">
      <w:pPr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>CMessage :: ~CMessage() {</w:t>
      </w:r>
    </w:p>
    <w:p w:rsidR="00C2069B" w:rsidRPr="00C2069B" w:rsidRDefault="00C2069B" w:rsidP="00C2069B">
      <w:pPr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>--current;</w:t>
      </w:r>
    </w:p>
    <w:p w:rsidR="00C2069B" w:rsidRPr="00C2069B" w:rsidRDefault="00C2069B" w:rsidP="00C2069B">
      <w:pPr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if (debug) {</w:t>
      </w:r>
    </w:p>
    <w:p w:rsidR="00C2069B" w:rsidRPr="00C2069B" w:rsidRDefault="00C2069B" w:rsidP="00C2069B">
      <w:pPr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       cout &lt;&lt; InterpritateType(Type)&lt;&lt; " Message with id = " &lt;&lt; id &lt;&lt; " deleted"&lt;&lt;endl;</w:t>
      </w:r>
    </w:p>
    <w:p w:rsidR="00C2069B" w:rsidRPr="00C2069B" w:rsidRDefault="00C2069B" w:rsidP="00C2069B">
      <w:pPr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       if (direction == 0) cout &lt;&lt; "From server with id = " &lt;&lt;FromID&lt;&lt;"to client with id = "&lt;&lt;ToID&lt;&lt;endl;</w:t>
      </w:r>
    </w:p>
    <w:p w:rsidR="00C2069B" w:rsidRPr="00C2069B" w:rsidRDefault="00C2069B" w:rsidP="00C2069B">
      <w:pPr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       else cout &lt;&lt; "From client with id = " &lt;&lt;FromID&lt;&lt;" to server with id = "&lt;&lt;ToID&lt;&lt;endl;</w:t>
      </w:r>
    </w:p>
    <w:p w:rsidR="00C2069B" w:rsidRPr="00C2069B" w:rsidRDefault="00C2069B" w:rsidP="00C2069B">
      <w:pPr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       cout &lt;&lt; "Info = ";Info.Print(); cout&lt;&lt;endl;</w:t>
      </w:r>
    </w:p>
    <w:p w:rsidR="00C2069B" w:rsidRPr="00C2069B" w:rsidRDefault="00C2069B" w:rsidP="00C2069B">
      <w:pPr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}</w:t>
      </w:r>
    </w:p>
    <w:p w:rsidR="00C2069B" w:rsidRPr="00C2069B" w:rsidRDefault="00C2069B" w:rsidP="00C2069B">
      <w:pPr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>}</w:t>
      </w:r>
    </w:p>
    <w:p w:rsidR="00C2069B" w:rsidRPr="00C2069B" w:rsidRDefault="00C2069B" w:rsidP="00C2069B">
      <w:pPr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>void CMessage :: SetFromID(unsigned int _FromID){</w:t>
      </w:r>
    </w:p>
    <w:p w:rsidR="00C2069B" w:rsidRPr="00C2069B" w:rsidRDefault="00C2069B" w:rsidP="00C2069B">
      <w:pPr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ab/>
        <w:t>FromID = _FromID;</w:t>
      </w:r>
    </w:p>
    <w:p w:rsidR="00C2069B" w:rsidRPr="00C2069B" w:rsidRDefault="00C2069B" w:rsidP="00C2069B">
      <w:pPr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>}</w:t>
      </w:r>
    </w:p>
    <w:p w:rsidR="00C2069B" w:rsidRPr="00C2069B" w:rsidRDefault="00C2069B" w:rsidP="00C2069B">
      <w:pPr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>void CMessage :: SetToID(unsigned int _ToID){</w:t>
      </w:r>
    </w:p>
    <w:p w:rsidR="00C2069B" w:rsidRPr="00C2069B" w:rsidRDefault="00C2069B" w:rsidP="00C2069B">
      <w:pPr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ab/>
        <w:t>ToID = _ToID;</w:t>
      </w:r>
    </w:p>
    <w:p w:rsidR="00C2069B" w:rsidRPr="00C2069B" w:rsidRDefault="00C2069B" w:rsidP="00C2069B">
      <w:pPr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>}</w:t>
      </w:r>
    </w:p>
    <w:p w:rsidR="00C2069B" w:rsidRPr="00C2069B" w:rsidRDefault="00C2069B" w:rsidP="00C2069B">
      <w:pPr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>void CMessage :: SetInfo(const CInfo&amp; _Info){</w:t>
      </w:r>
    </w:p>
    <w:p w:rsidR="00C2069B" w:rsidRPr="00C2069B" w:rsidRDefault="00C2069B" w:rsidP="00C2069B">
      <w:pPr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ab/>
        <w:t>Info = _Info;</w:t>
      </w:r>
    </w:p>
    <w:p w:rsidR="00C2069B" w:rsidRPr="00C2069B" w:rsidRDefault="00C2069B" w:rsidP="00C2069B">
      <w:pPr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>}</w:t>
      </w:r>
    </w:p>
    <w:p w:rsidR="00C2069B" w:rsidRPr="00C2069B" w:rsidRDefault="00C2069B" w:rsidP="00C2069B">
      <w:pPr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>void CMessage :: SetType(unsigned int _Type){</w:t>
      </w:r>
    </w:p>
    <w:p w:rsidR="00C2069B" w:rsidRPr="00C2069B" w:rsidRDefault="00C2069B" w:rsidP="00C2069B">
      <w:pPr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ab/>
        <w:t>Type = _Type;</w:t>
      </w:r>
    </w:p>
    <w:p w:rsidR="00C2069B" w:rsidRPr="00C2069B" w:rsidRDefault="00C2069B" w:rsidP="00C2069B">
      <w:pPr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>}</w:t>
      </w:r>
    </w:p>
    <w:p w:rsidR="00C2069B" w:rsidRPr="00C2069B" w:rsidRDefault="00C2069B" w:rsidP="00C2069B">
      <w:pPr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>void CMessage :: SetDirection(unsigned int _dir){</w:t>
      </w:r>
    </w:p>
    <w:p w:rsidR="00C2069B" w:rsidRPr="00C2069B" w:rsidRDefault="00C2069B" w:rsidP="00C2069B">
      <w:pPr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ab/>
        <w:t>direction = _dir;</w:t>
      </w:r>
    </w:p>
    <w:p w:rsidR="00C2069B" w:rsidRPr="00C2069B" w:rsidRDefault="00C2069B" w:rsidP="00C2069B">
      <w:pPr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>}</w:t>
      </w:r>
    </w:p>
    <w:p w:rsidR="00C2069B" w:rsidRPr="00C2069B" w:rsidRDefault="00C2069B" w:rsidP="00C2069B">
      <w:pPr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>const char* CMessage :: InterpritateType (unsigned int type){</w:t>
      </w:r>
    </w:p>
    <w:p w:rsidR="00C2069B" w:rsidRPr="00C2069B" w:rsidRDefault="00C2069B" w:rsidP="00C2069B">
      <w:pPr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ab/>
        <w:t>switch(type){</w:t>
      </w:r>
    </w:p>
    <w:p w:rsidR="00C2069B" w:rsidRPr="00C2069B" w:rsidRDefault="00C2069B" w:rsidP="00C2069B">
      <w:pPr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ab/>
        <w:t>case 0 :{</w:t>
      </w:r>
    </w:p>
    <w:p w:rsidR="00C2069B" w:rsidRPr="00C2069B" w:rsidRDefault="00C2069B" w:rsidP="00C2069B">
      <w:pPr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ab/>
        <w:t>return "Confirm";</w:t>
      </w:r>
    </w:p>
    <w:p w:rsidR="00C2069B" w:rsidRPr="00C2069B" w:rsidRDefault="00C2069B" w:rsidP="00C2069B">
      <w:pPr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ab/>
        <w:t>}break;</w:t>
      </w:r>
    </w:p>
    <w:p w:rsidR="00C2069B" w:rsidRPr="00C2069B" w:rsidRDefault="00C2069B" w:rsidP="00C2069B">
      <w:pPr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ab/>
        <w:t>case 1 :{</w:t>
      </w:r>
    </w:p>
    <w:p w:rsidR="00C2069B" w:rsidRPr="00C2069B" w:rsidRDefault="00C2069B" w:rsidP="00C2069B">
      <w:pPr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ab/>
        <w:t>return "Report";</w:t>
      </w:r>
    </w:p>
    <w:p w:rsidR="00C2069B" w:rsidRPr="00C2069B" w:rsidRDefault="00C2069B" w:rsidP="00C2069B">
      <w:pPr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ab/>
        <w:t>}break;</w:t>
      </w:r>
    </w:p>
    <w:p w:rsidR="00C2069B" w:rsidRPr="00C2069B" w:rsidRDefault="00C2069B" w:rsidP="00C2069B">
      <w:pPr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ab/>
        <w:t>default:{</w:t>
      </w:r>
    </w:p>
    <w:p w:rsidR="00C2069B" w:rsidRPr="00C2069B" w:rsidRDefault="00C2069B" w:rsidP="00C2069B">
      <w:pPr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ab/>
        <w:t>return "Action";</w:t>
      </w:r>
    </w:p>
    <w:p w:rsidR="00C2069B" w:rsidRPr="00C2069B" w:rsidRDefault="00C2069B" w:rsidP="00C2069B">
      <w:pPr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ab/>
        <w:t>}</w:t>
      </w:r>
    </w:p>
    <w:p w:rsidR="00C2069B" w:rsidRPr="00C2069B" w:rsidRDefault="00C2069B" w:rsidP="00C2069B">
      <w:pPr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ab/>
        <w:t>}</w:t>
      </w:r>
    </w:p>
    <w:p w:rsidR="00C2069B" w:rsidRPr="00C2069B" w:rsidRDefault="00C2069B" w:rsidP="00C2069B">
      <w:pPr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>}</w:t>
      </w:r>
    </w:p>
    <w:p w:rsidR="00C2069B" w:rsidRPr="00C2069B" w:rsidRDefault="00C2069B" w:rsidP="00C2069B">
      <w:pPr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>void CMessage :: Print () const{</w:t>
      </w:r>
    </w:p>
    <w:p w:rsidR="00C2069B" w:rsidRPr="00C2069B" w:rsidRDefault="00C2069B" w:rsidP="00C2069B">
      <w:pPr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       cout &lt;&lt;endl&lt;&lt; InterpritateType (Type)&lt;&lt;" message ";</w:t>
      </w:r>
    </w:p>
    <w:p w:rsidR="00C2069B" w:rsidRPr="00C2069B" w:rsidRDefault="00C2069B" w:rsidP="00C2069B">
      <w:pPr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       if (direction == 0) cout &lt;&lt; "from server with id = " &lt;&lt;FromID&lt;&lt;" to client with id = "&lt;&lt;ToID&lt;&lt;endl;</w:t>
      </w:r>
    </w:p>
    <w:p w:rsidR="00C2069B" w:rsidRPr="00C2069B" w:rsidRDefault="00C2069B" w:rsidP="00C2069B">
      <w:pPr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       else cout &lt;&lt; "from client with id = " &lt;&lt;FromID&lt;&lt;" to server with id = "&lt;&lt;ToID&lt;&lt;endl;</w:t>
      </w:r>
    </w:p>
    <w:p w:rsidR="00C2069B" w:rsidRPr="00C2069B" w:rsidRDefault="00C2069B" w:rsidP="00C2069B">
      <w:pPr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       cout &lt;&lt; "Info = ";Info.Print(); cout&lt;&lt;endl;</w:t>
      </w:r>
    </w:p>
    <w:p w:rsidR="00C2069B" w:rsidRPr="00C2069B" w:rsidRDefault="00C2069B" w:rsidP="00C2069B">
      <w:pPr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</w:rPr>
        <w:t>}</w:t>
      </w:r>
    </w:p>
    <w:p w:rsidR="008B0CBE" w:rsidRPr="004842DE" w:rsidRDefault="008B0CBE" w:rsidP="008B0CBE">
      <w:pPr>
        <w:spacing w:after="0"/>
        <w:ind w:left="15"/>
        <w:rPr>
          <w:rFonts w:ascii="Candara" w:eastAsia="Monospace" w:hAnsi="Candara" w:cs="Monospace"/>
          <w:b/>
          <w:bCs/>
          <w:color w:val="000000"/>
          <w:sz w:val="24"/>
          <w:szCs w:val="24"/>
          <w:lang w:val="en-US"/>
        </w:rPr>
      </w:pPr>
    </w:p>
    <w:p w:rsidR="008B0CBE" w:rsidRDefault="008B0CBE" w:rsidP="008B0CBE">
      <w:pPr>
        <w:spacing w:after="0"/>
        <w:rPr>
          <w:rFonts w:ascii="Candara" w:hAnsi="Candara"/>
          <w:b/>
          <w:bCs/>
          <w:color w:val="000000"/>
          <w:sz w:val="24"/>
          <w:szCs w:val="24"/>
        </w:rPr>
      </w:pPr>
      <w:r w:rsidRPr="004842DE">
        <w:rPr>
          <w:rFonts w:ascii="Candara" w:hAnsi="Candara"/>
          <w:b/>
          <w:bCs/>
          <w:color w:val="000000"/>
          <w:sz w:val="24"/>
          <w:szCs w:val="24"/>
        </w:rPr>
        <w:t>Класс</w:t>
      </w:r>
      <w:r w:rsidRPr="004842DE">
        <w:rPr>
          <w:rFonts w:ascii="Candara" w:hAnsi="Candara"/>
          <w:b/>
          <w:bCs/>
          <w:color w:val="000000"/>
          <w:sz w:val="24"/>
          <w:szCs w:val="24"/>
          <w:lang w:val="en-US"/>
        </w:rPr>
        <w:t xml:space="preserve"> «</w:t>
      </w:r>
      <w:r w:rsidRPr="004842DE">
        <w:rPr>
          <w:rFonts w:ascii="Candara" w:hAnsi="Candara"/>
          <w:b/>
          <w:bCs/>
          <w:color w:val="000000"/>
          <w:sz w:val="24"/>
          <w:szCs w:val="24"/>
        </w:rPr>
        <w:t>Клиент</w:t>
      </w:r>
      <w:r w:rsidRPr="004842DE">
        <w:rPr>
          <w:rFonts w:ascii="Candara" w:hAnsi="Candara"/>
          <w:b/>
          <w:bCs/>
          <w:color w:val="000000"/>
          <w:sz w:val="24"/>
          <w:szCs w:val="24"/>
          <w:lang w:val="en-US"/>
        </w:rPr>
        <w:t>»</w:t>
      </w:r>
    </w:p>
    <w:p w:rsidR="00C2069B" w:rsidRPr="00C2069B" w:rsidRDefault="00C2069B" w:rsidP="00C2069B">
      <w:pPr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>#include "CList.h"</w:t>
      </w:r>
    </w:p>
    <w:p w:rsidR="00C2069B" w:rsidRPr="00C2069B" w:rsidRDefault="00C2069B" w:rsidP="00C2069B">
      <w:pPr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>#include "CServer.h"</w:t>
      </w:r>
    </w:p>
    <w:p w:rsidR="00C2069B" w:rsidRPr="00C2069B" w:rsidRDefault="00C2069B" w:rsidP="00C2069B">
      <w:pPr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>#include "CMsg.h"</w:t>
      </w:r>
    </w:p>
    <w:p w:rsidR="00C2069B" w:rsidRPr="00C2069B" w:rsidRDefault="00C2069B" w:rsidP="00C2069B">
      <w:pPr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>#include &lt;iostream.h&gt;</w:t>
      </w:r>
    </w:p>
    <w:p w:rsidR="00C2069B" w:rsidRPr="00C2069B" w:rsidRDefault="00C2069B" w:rsidP="00C2069B">
      <w:pPr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>class CServer;</w:t>
      </w:r>
    </w:p>
    <w:p w:rsidR="00C2069B" w:rsidRPr="00C2069B" w:rsidRDefault="00C2069B" w:rsidP="00C2069B">
      <w:pPr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>class CClient</w:t>
      </w:r>
    </w:p>
    <w:p w:rsidR="00C2069B" w:rsidRPr="00C2069B" w:rsidRDefault="00C2069B" w:rsidP="00C2069B">
      <w:pPr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>{</w:t>
      </w:r>
    </w:p>
    <w:p w:rsidR="00C2069B" w:rsidRPr="00C2069B" w:rsidRDefault="00C2069B" w:rsidP="00C2069B">
      <w:pPr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>private:</w:t>
      </w:r>
    </w:p>
    <w:p w:rsidR="00C2069B" w:rsidRPr="00C2069B" w:rsidRDefault="00C2069B" w:rsidP="00C2069B">
      <w:pPr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static unsigned int debug;</w:t>
      </w:r>
    </w:p>
    <w:p w:rsidR="00C2069B" w:rsidRPr="00C2069B" w:rsidRDefault="00C2069B" w:rsidP="00C2069B">
      <w:pPr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static unsigned int total;</w:t>
      </w:r>
    </w:p>
    <w:p w:rsidR="00C2069B" w:rsidRPr="00C2069B" w:rsidRDefault="00C2069B" w:rsidP="00C2069B">
      <w:pPr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const unsigned int id;</w:t>
      </w:r>
    </w:p>
    <w:p w:rsidR="00C2069B" w:rsidRPr="00C2069B" w:rsidRDefault="00C2069B" w:rsidP="00C2069B">
      <w:pPr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static unsigned int current;</w:t>
      </w:r>
    </w:p>
    <w:p w:rsidR="00C2069B" w:rsidRPr="00C2069B" w:rsidRDefault="00C2069B" w:rsidP="00C2069B">
      <w:pPr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spacing w:after="0" w:line="240" w:lineRule="auto"/>
        <w:rPr>
          <w:rFonts w:ascii="Tahoma" w:hAnsi="Tahoma" w:cs="Tahoma"/>
          <w:bCs/>
          <w:color w:val="000000"/>
          <w:sz w:val="18"/>
          <w:szCs w:val="18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</w:t>
      </w:r>
      <w:r w:rsidRPr="00C2069B">
        <w:rPr>
          <w:rFonts w:ascii="Tahoma" w:hAnsi="Tahoma" w:cs="Tahoma"/>
          <w:bCs/>
          <w:color w:val="000000"/>
          <w:sz w:val="18"/>
          <w:szCs w:val="18"/>
        </w:rPr>
        <w:t>//список серверов на которых зарегестрирован клиент</w:t>
      </w:r>
    </w:p>
    <w:p w:rsidR="00C2069B" w:rsidRPr="00C2069B" w:rsidRDefault="00C2069B" w:rsidP="00C2069B">
      <w:pPr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</w:rPr>
        <w:t xml:space="preserve">  </w:t>
      </w: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>CircleList&lt;CServer*&gt; ServerList;</w:t>
      </w:r>
    </w:p>
    <w:p w:rsidR="00C2069B" w:rsidRPr="00C2069B" w:rsidRDefault="00C2069B" w:rsidP="00C2069B">
      <w:pPr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virtual void Action(unsigned int _type, const CInfo&amp; _info);</w:t>
      </w:r>
    </w:p>
    <w:p w:rsidR="00C2069B" w:rsidRPr="00C2069B" w:rsidRDefault="00C2069B" w:rsidP="00C2069B">
      <w:pPr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spacing w:after="0" w:line="240" w:lineRule="auto"/>
        <w:rPr>
          <w:rFonts w:ascii="Tahoma" w:hAnsi="Tahoma" w:cs="Tahoma"/>
          <w:bCs/>
          <w:color w:val="000000"/>
          <w:sz w:val="18"/>
          <w:szCs w:val="18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</w:t>
      </w:r>
      <w:r w:rsidRPr="00C2069B">
        <w:rPr>
          <w:rFonts w:ascii="Tahoma" w:hAnsi="Tahoma" w:cs="Tahoma"/>
          <w:bCs/>
          <w:color w:val="000000"/>
          <w:sz w:val="18"/>
          <w:szCs w:val="18"/>
        </w:rPr>
        <w:t>public:</w:t>
      </w:r>
    </w:p>
    <w:p w:rsidR="00C2069B" w:rsidRPr="00C2069B" w:rsidRDefault="00C2069B" w:rsidP="00C2069B">
      <w:pPr>
        <w:spacing w:after="0" w:line="240" w:lineRule="auto"/>
        <w:rPr>
          <w:rFonts w:ascii="Tahoma" w:hAnsi="Tahoma" w:cs="Tahoma"/>
          <w:bCs/>
          <w:color w:val="000000"/>
          <w:sz w:val="18"/>
          <w:szCs w:val="18"/>
        </w:rPr>
      </w:pPr>
      <w:r w:rsidRPr="00C2069B">
        <w:rPr>
          <w:rFonts w:ascii="Tahoma" w:hAnsi="Tahoma" w:cs="Tahoma"/>
          <w:bCs/>
          <w:color w:val="000000"/>
          <w:sz w:val="18"/>
          <w:szCs w:val="18"/>
        </w:rPr>
        <w:t xml:space="preserve">    CClient();</w:t>
      </w:r>
    </w:p>
    <w:p w:rsidR="00C2069B" w:rsidRPr="00C2069B" w:rsidRDefault="00C2069B" w:rsidP="00C2069B">
      <w:pPr>
        <w:spacing w:after="0" w:line="240" w:lineRule="auto"/>
        <w:rPr>
          <w:rFonts w:ascii="Tahoma" w:hAnsi="Tahoma" w:cs="Tahoma"/>
          <w:bCs/>
          <w:color w:val="000000"/>
          <w:sz w:val="18"/>
          <w:szCs w:val="18"/>
        </w:rPr>
      </w:pPr>
      <w:r w:rsidRPr="00C2069B">
        <w:rPr>
          <w:rFonts w:ascii="Tahoma" w:hAnsi="Tahoma" w:cs="Tahoma"/>
          <w:bCs/>
          <w:color w:val="000000"/>
          <w:sz w:val="18"/>
          <w:szCs w:val="18"/>
        </w:rPr>
        <w:t xml:space="preserve">    virtual ~CClient();</w:t>
      </w:r>
    </w:p>
    <w:p w:rsidR="00C2069B" w:rsidRPr="00C2069B" w:rsidRDefault="00C2069B" w:rsidP="00C2069B">
      <w:pPr>
        <w:spacing w:after="0" w:line="240" w:lineRule="auto"/>
        <w:rPr>
          <w:rFonts w:ascii="Tahoma" w:hAnsi="Tahoma" w:cs="Tahoma"/>
          <w:bCs/>
          <w:color w:val="000000"/>
          <w:sz w:val="18"/>
          <w:szCs w:val="18"/>
        </w:rPr>
      </w:pPr>
    </w:p>
    <w:p w:rsidR="00C2069B" w:rsidRPr="00C2069B" w:rsidRDefault="00C2069B" w:rsidP="00C2069B">
      <w:pPr>
        <w:spacing w:after="0" w:line="240" w:lineRule="auto"/>
        <w:rPr>
          <w:rFonts w:ascii="Tahoma" w:hAnsi="Tahoma" w:cs="Tahoma"/>
          <w:bCs/>
          <w:color w:val="000000"/>
          <w:sz w:val="18"/>
          <w:szCs w:val="18"/>
        </w:rPr>
      </w:pPr>
    </w:p>
    <w:p w:rsidR="00C2069B" w:rsidRPr="00C2069B" w:rsidRDefault="00C2069B" w:rsidP="00C2069B">
      <w:pPr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CServer* GetServerByID(unsigned int _id);     //</w:t>
      </w:r>
      <w:r w:rsidRPr="00C2069B">
        <w:rPr>
          <w:rFonts w:ascii="Tahoma" w:hAnsi="Tahoma" w:cs="Tahoma"/>
          <w:bCs/>
          <w:color w:val="000000"/>
          <w:sz w:val="18"/>
          <w:szCs w:val="18"/>
        </w:rPr>
        <w:t>получить</w:t>
      </w: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</w:t>
      </w:r>
      <w:r w:rsidRPr="00C2069B">
        <w:rPr>
          <w:rFonts w:ascii="Tahoma" w:hAnsi="Tahoma" w:cs="Tahoma"/>
          <w:bCs/>
          <w:color w:val="000000"/>
          <w:sz w:val="18"/>
          <w:szCs w:val="18"/>
        </w:rPr>
        <w:t>сервер</w:t>
      </w: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</w:t>
      </w:r>
      <w:r w:rsidRPr="00C2069B">
        <w:rPr>
          <w:rFonts w:ascii="Tahoma" w:hAnsi="Tahoma" w:cs="Tahoma"/>
          <w:bCs/>
          <w:color w:val="000000"/>
          <w:sz w:val="18"/>
          <w:szCs w:val="18"/>
        </w:rPr>
        <w:t>по</w:t>
      </w: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ID</w:t>
      </w:r>
    </w:p>
    <w:p w:rsidR="00C2069B" w:rsidRPr="00C2069B" w:rsidRDefault="00C2069B" w:rsidP="00C2069B">
      <w:pPr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CircleList&lt;CServer*&gt; GetServerList() const { return ServerList; }</w:t>
      </w:r>
    </w:p>
    <w:p w:rsidR="00C2069B" w:rsidRPr="00C2069B" w:rsidRDefault="00C2069B" w:rsidP="00C2069B">
      <w:pPr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spacing w:after="0" w:line="240" w:lineRule="auto"/>
        <w:rPr>
          <w:rFonts w:ascii="Tahoma" w:hAnsi="Tahoma" w:cs="Tahoma"/>
          <w:bCs/>
          <w:color w:val="000000"/>
          <w:sz w:val="18"/>
          <w:szCs w:val="18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</w:t>
      </w:r>
      <w:r w:rsidRPr="00C2069B">
        <w:rPr>
          <w:rFonts w:ascii="Tahoma" w:hAnsi="Tahoma" w:cs="Tahoma"/>
          <w:bCs/>
          <w:color w:val="000000"/>
          <w:sz w:val="18"/>
          <w:szCs w:val="18"/>
        </w:rPr>
        <w:t>unsigned int ServerCount() const;     //кол-во зарегестрированных серверов</w:t>
      </w:r>
    </w:p>
    <w:p w:rsidR="00C2069B" w:rsidRPr="00C2069B" w:rsidRDefault="00C2069B" w:rsidP="00C2069B">
      <w:pPr>
        <w:spacing w:after="0" w:line="240" w:lineRule="auto"/>
        <w:rPr>
          <w:rFonts w:ascii="Tahoma" w:hAnsi="Tahoma" w:cs="Tahoma"/>
          <w:bCs/>
          <w:color w:val="000000"/>
          <w:sz w:val="18"/>
          <w:szCs w:val="18"/>
        </w:rPr>
      </w:pPr>
      <w:r w:rsidRPr="00C2069B">
        <w:rPr>
          <w:rFonts w:ascii="Tahoma" w:hAnsi="Tahoma" w:cs="Tahoma"/>
          <w:bCs/>
          <w:color w:val="000000"/>
          <w:sz w:val="18"/>
          <w:szCs w:val="18"/>
        </w:rPr>
        <w:t xml:space="preserve">    void Register(CServer *server); // Зарегестрироваться на сервере</w:t>
      </w:r>
    </w:p>
    <w:p w:rsidR="00C2069B" w:rsidRPr="00C2069B" w:rsidRDefault="00C2069B" w:rsidP="00C2069B">
      <w:pPr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</w:rPr>
        <w:t xml:space="preserve">    </w:t>
      </w: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void Unregister(unsigned int _id); // </w:t>
      </w:r>
      <w:r w:rsidRPr="00C2069B">
        <w:rPr>
          <w:rFonts w:ascii="Tahoma" w:hAnsi="Tahoma" w:cs="Tahoma"/>
          <w:bCs/>
          <w:color w:val="000000"/>
          <w:sz w:val="18"/>
          <w:szCs w:val="18"/>
        </w:rPr>
        <w:t>Сняться</w:t>
      </w: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</w:t>
      </w:r>
      <w:r w:rsidRPr="00C2069B">
        <w:rPr>
          <w:rFonts w:ascii="Tahoma" w:hAnsi="Tahoma" w:cs="Tahoma"/>
          <w:bCs/>
          <w:color w:val="000000"/>
          <w:sz w:val="18"/>
          <w:szCs w:val="18"/>
        </w:rPr>
        <w:t>с</w:t>
      </w: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</w:t>
      </w:r>
      <w:r w:rsidRPr="00C2069B">
        <w:rPr>
          <w:rFonts w:ascii="Tahoma" w:hAnsi="Tahoma" w:cs="Tahoma"/>
          <w:bCs/>
          <w:color w:val="000000"/>
          <w:sz w:val="18"/>
          <w:szCs w:val="18"/>
        </w:rPr>
        <w:t>регистрации</w:t>
      </w:r>
    </w:p>
    <w:p w:rsidR="00C2069B" w:rsidRPr="00C2069B" w:rsidRDefault="00C2069B" w:rsidP="00C2069B">
      <w:pPr>
        <w:spacing w:after="0" w:line="240" w:lineRule="auto"/>
        <w:rPr>
          <w:rFonts w:ascii="Tahoma" w:hAnsi="Tahoma" w:cs="Tahoma"/>
          <w:bCs/>
          <w:color w:val="000000"/>
          <w:sz w:val="18"/>
          <w:szCs w:val="18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</w:t>
      </w:r>
      <w:r w:rsidRPr="00C2069B">
        <w:rPr>
          <w:rFonts w:ascii="Tahoma" w:hAnsi="Tahoma" w:cs="Tahoma"/>
          <w:bCs/>
          <w:color w:val="000000"/>
          <w:sz w:val="18"/>
          <w:szCs w:val="18"/>
        </w:rPr>
        <w:t>void UnregisterAll(); //Сняться с регистрации со всех серверов</w:t>
      </w:r>
    </w:p>
    <w:p w:rsidR="00C2069B" w:rsidRPr="00C2069B" w:rsidRDefault="00C2069B" w:rsidP="00C2069B">
      <w:pPr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</w:rPr>
        <w:t xml:space="preserve">    </w:t>
      </w: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void SendMessage(CMessage *msg, unsigned int _id); // </w:t>
      </w:r>
      <w:r w:rsidRPr="00C2069B">
        <w:rPr>
          <w:rFonts w:ascii="Tahoma" w:hAnsi="Tahoma" w:cs="Tahoma"/>
          <w:bCs/>
          <w:color w:val="000000"/>
          <w:sz w:val="18"/>
          <w:szCs w:val="18"/>
        </w:rPr>
        <w:t>отправить</w:t>
      </w: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</w:t>
      </w:r>
      <w:r w:rsidRPr="00C2069B">
        <w:rPr>
          <w:rFonts w:ascii="Tahoma" w:hAnsi="Tahoma" w:cs="Tahoma"/>
          <w:bCs/>
          <w:color w:val="000000"/>
          <w:sz w:val="18"/>
          <w:szCs w:val="18"/>
        </w:rPr>
        <w:t>сообщение</w:t>
      </w: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</w:t>
      </w:r>
      <w:r w:rsidRPr="00C2069B">
        <w:rPr>
          <w:rFonts w:ascii="Tahoma" w:hAnsi="Tahoma" w:cs="Tahoma"/>
          <w:bCs/>
          <w:color w:val="000000"/>
          <w:sz w:val="18"/>
          <w:szCs w:val="18"/>
        </w:rPr>
        <w:t>серверу</w:t>
      </w:r>
    </w:p>
    <w:p w:rsidR="00C2069B" w:rsidRPr="00C2069B" w:rsidRDefault="00C2069B" w:rsidP="00C2069B">
      <w:pPr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void SendMessage(unsigned int _type, const CInfo&amp; _info, unsigned int _id); // </w:t>
      </w:r>
      <w:r w:rsidRPr="00C2069B">
        <w:rPr>
          <w:rFonts w:ascii="Tahoma" w:hAnsi="Tahoma" w:cs="Tahoma"/>
          <w:bCs/>
          <w:color w:val="000000"/>
          <w:sz w:val="18"/>
          <w:szCs w:val="18"/>
        </w:rPr>
        <w:t>отправить</w:t>
      </w: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</w:t>
      </w:r>
      <w:r w:rsidRPr="00C2069B">
        <w:rPr>
          <w:rFonts w:ascii="Tahoma" w:hAnsi="Tahoma" w:cs="Tahoma"/>
          <w:bCs/>
          <w:color w:val="000000"/>
          <w:sz w:val="18"/>
          <w:szCs w:val="18"/>
        </w:rPr>
        <w:t>сообщение</w:t>
      </w: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</w:t>
      </w:r>
      <w:r w:rsidRPr="00C2069B">
        <w:rPr>
          <w:rFonts w:ascii="Tahoma" w:hAnsi="Tahoma" w:cs="Tahoma"/>
          <w:bCs/>
          <w:color w:val="000000"/>
          <w:sz w:val="18"/>
          <w:szCs w:val="18"/>
        </w:rPr>
        <w:t>серверу</w:t>
      </w:r>
    </w:p>
    <w:p w:rsidR="00C2069B" w:rsidRPr="00C2069B" w:rsidRDefault="00C2069B" w:rsidP="00C2069B">
      <w:pPr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void ReceiveMessage(CMessage *msg); // </w:t>
      </w:r>
      <w:r w:rsidRPr="00C2069B">
        <w:rPr>
          <w:rFonts w:ascii="Tahoma" w:hAnsi="Tahoma" w:cs="Tahoma"/>
          <w:bCs/>
          <w:color w:val="000000"/>
          <w:sz w:val="18"/>
          <w:szCs w:val="18"/>
        </w:rPr>
        <w:t>Получить</w:t>
      </w: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</w:t>
      </w:r>
      <w:r w:rsidRPr="00C2069B">
        <w:rPr>
          <w:rFonts w:ascii="Tahoma" w:hAnsi="Tahoma" w:cs="Tahoma"/>
          <w:bCs/>
          <w:color w:val="000000"/>
          <w:sz w:val="18"/>
          <w:szCs w:val="18"/>
        </w:rPr>
        <w:t>сообщение</w:t>
      </w:r>
    </w:p>
    <w:p w:rsidR="00C2069B" w:rsidRPr="00C2069B" w:rsidRDefault="00C2069B" w:rsidP="00C2069B">
      <w:pPr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virtual void Print() const;</w:t>
      </w:r>
    </w:p>
    <w:p w:rsidR="00C2069B" w:rsidRPr="00C2069B" w:rsidRDefault="00C2069B" w:rsidP="00C2069B">
      <w:pPr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    static void  SetDebug (unsigned int d) { debug = d; }</w:t>
      </w:r>
    </w:p>
    <w:p w:rsidR="00C2069B" w:rsidRPr="00C2069B" w:rsidRDefault="00C2069B" w:rsidP="00C2069B">
      <w:pPr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    virtual unsigned int GetID () { return id; }</w:t>
      </w:r>
    </w:p>
    <w:p w:rsidR="00C2069B" w:rsidRPr="00C2069B" w:rsidRDefault="00C2069B" w:rsidP="00C2069B">
      <w:pPr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    static  unsigned int GetCurrent () { return current; }</w:t>
      </w:r>
    </w:p>
    <w:p w:rsidR="00C2069B" w:rsidRPr="00C2069B" w:rsidRDefault="00C2069B" w:rsidP="00C2069B">
      <w:pPr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    static  unsigned int GetTotal () { return total; }</w:t>
      </w:r>
    </w:p>
    <w:p w:rsidR="00C2069B" w:rsidRPr="00C2069B" w:rsidRDefault="00C2069B" w:rsidP="00C2069B">
      <w:pPr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    static unsigned int Get_debug() { return debug; }</w:t>
      </w:r>
    </w:p>
    <w:p w:rsidR="00C2069B" w:rsidRPr="00C2069B" w:rsidRDefault="00C2069B" w:rsidP="00C2069B">
      <w:pPr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</w:p>
    <w:p w:rsidR="00C2069B" w:rsidRDefault="00C2069B" w:rsidP="00C2069B">
      <w:pPr>
        <w:spacing w:after="0" w:line="240" w:lineRule="auto"/>
        <w:rPr>
          <w:rFonts w:ascii="Tahoma" w:hAnsi="Tahoma" w:cs="Tahoma"/>
          <w:bCs/>
          <w:color w:val="000000"/>
          <w:sz w:val="18"/>
          <w:szCs w:val="18"/>
        </w:rPr>
      </w:pPr>
      <w:r w:rsidRPr="00C2069B">
        <w:rPr>
          <w:rFonts w:ascii="Tahoma" w:hAnsi="Tahoma" w:cs="Tahoma"/>
          <w:bCs/>
          <w:color w:val="000000"/>
          <w:sz w:val="18"/>
          <w:szCs w:val="18"/>
        </w:rPr>
        <w:t>};</w:t>
      </w:r>
    </w:p>
    <w:p w:rsidR="008B0CBE" w:rsidRPr="00C2069B" w:rsidRDefault="008B0CBE" w:rsidP="00C2069B">
      <w:pPr>
        <w:spacing w:after="0" w:line="240" w:lineRule="auto"/>
        <w:rPr>
          <w:rFonts w:ascii="Candara" w:eastAsia="Monospace" w:hAnsi="Candara" w:cs="Monospace"/>
          <w:b/>
          <w:bCs/>
          <w:color w:val="000000"/>
          <w:sz w:val="24"/>
          <w:szCs w:val="24"/>
        </w:rPr>
      </w:pPr>
      <w:r w:rsidRPr="00C2069B">
        <w:rPr>
          <w:rFonts w:ascii="Candara" w:eastAsia="Monospace" w:hAnsi="Candara" w:cs="Monospace"/>
          <w:b/>
          <w:bCs/>
          <w:color w:val="000000"/>
          <w:sz w:val="24"/>
          <w:szCs w:val="24"/>
        </w:rPr>
        <w:t>____________________________________________________________________________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>#include "CClient.H"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>#include "CList.h"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>#include "CListN.h"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>#include &lt;iostream.h&gt;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>#include &lt;conio.h&gt;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>unsigned int CClient :: current = 0;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>unsigned int CClient :: total = 0;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>unsigned int CClient :: debug = 0;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>CClient :: CClient() : id(++total) {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++current;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if (debug)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{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  cout &lt;&lt; "Client with id = " &lt;&lt; id &lt;&lt; " is created" &lt;&lt;endl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ab/>
        <w:t xml:space="preserve"> &lt;&lt; "total = " &lt;&lt; total &lt;&lt; ", current = " &lt;&lt; current&lt;&lt;endl;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}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>}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>CClient :: ~CClient()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lastRenderedPageBreak/>
        <w:t>{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UnregisterAll();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--current;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if (debug)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{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  cout &lt;&lt; "Client with id = " &lt;&lt; id &lt;&lt; " is deleted" &lt;&lt;endl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ab/>
        <w:t xml:space="preserve"> &lt;&lt; "total = " &lt;&lt; total &lt;&lt; ", current = " &lt;&lt; current&lt;&lt;endl;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}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>}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>CServer* CClient :: GetServerByID(unsigned int _id)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>{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 ServerList.GetFirst();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 for (int i = 0; i &lt; ServerList.GetSize(); i++,ServerList.NextCur()) {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      if (ServerList.GetElemByNum(i)-&gt;GetValue()-&gt;GetID() == _id)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      return  ServerList.GetCur()-&gt;GetValue();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 }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return 0;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>}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>unsigned int CClient :: ServerCount() const {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return ServerList.GetSize();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>}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>void CClient :: Register(CServer *server) {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if (server == NULL)  {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    cout &lt;&lt; "Client with id = "&lt;&lt;id&lt;&lt;endl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    &lt;&lt;"Failed to register on server due to wrong address"&lt;&lt;endl;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}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else  {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  if (GetServerByID(server-&gt;GetID()) != NULL) {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       cout &lt;&lt; "Client with id = "&lt;&lt;id&lt;&lt;endl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    &lt;&lt;"Already registered on server with id = "&lt;&lt;server-&gt;GetID()&lt;&lt;endl;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  }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  else {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    ServerList.Append(new CLNode&lt;CServer*&gt;(server));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    if (server-&gt;GetClientByID(id) == NULL) {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ab/>
        <w:t>server-&gt;Register(this);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ab/>
        <w:t>cout &lt;&lt; "Client with id = " &lt;&lt; id &lt;&lt; " was registered on server with id = "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ab/>
        <w:t xml:space="preserve">     &lt;&lt; server-&gt;GetID()&lt;&lt;endl;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    }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  }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}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>}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>void CClient::Unregister(unsigned int _id)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>{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lastRenderedPageBreak/>
        <w:t xml:space="preserve">  CServer *server = GetServerByID(_id);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if (server == NULL) {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  cout &lt;&lt; "Client with id = "&lt;&lt;id &lt;&lt; " can not unregister from server with id = "&lt;&lt;server-&gt;GetID()&lt;&lt;endl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  &lt;&lt;"cause it does not registered on it"&lt;&lt;endl;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}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else {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 ServerList.ExcludeCur();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  if (server-&gt;GetClientByID(id) != NULL) {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    server-&gt;Unregister(id);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    cout &lt;&lt; "Client with id = "&lt;&lt;id&lt;&lt;" was unregistered from server with id = "&lt;&lt;server-&gt;GetID()&lt;&lt;endl;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  }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}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>}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>void CClient::UnregisterAll() {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if (ServerList.GetSize() == 0) {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  cout &lt;&lt; "There are already no registered servers exists"&lt;&lt;endl;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}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else {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  int tlen = ServerList.GetSize();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  for (int i = 0; i &lt; tlen;i++) {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          Unregister(ServerList.GetElemByNum(i)-&gt;GetValue()-&gt;GetID());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  }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  cout &lt;&lt; "Client with id = "&lt;&lt;id&lt;&lt;" was unregistered from all servers"&lt;&lt;endl;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}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>}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>void CClient::SendMessage(CMessage *msg, unsigned int _id)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>{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CServer *server = GetServerByID(_id);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if (server != NULL) {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  msg-&gt;SetFromID(id);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  msg-&gt;SetToID(_id);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  msg-&gt;SetDirection(1);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  server-&gt;ReceiveMessage(msg);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//  cout &lt;&lt; "Client with id = "&lt;&lt;id&lt;&lt; " sent message to server with id = "&lt;&lt;_id&lt;&lt;endl;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}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else {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  cout &lt;&lt; "Client with id = " &lt;&lt; id&lt;&lt; "could not send messages to server with id = "&lt;&lt;_id&lt;&lt;endl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  &lt;&lt;"cause it not registered on it"&lt;&lt;endl;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  getch();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 // delete msg;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}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>}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>void CClient::SendMessage(unsigned int _type, const CInfo&amp; _info, unsigned int _id)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>{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CServer *server = GetServerByID(_id);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CMessage *msg = new CMessage;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if (server != NULL) {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  msg-&gt;SetFromID(id);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  msg-&gt;SetToID(_id);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  msg-&gt;SetType(_type);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lastRenderedPageBreak/>
        <w:t xml:space="preserve">    msg-&gt;SetInfo(_info);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  msg-&gt;SetDirection(1);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  server-&gt;ReceiveMessage(msg);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 // cout &lt;&lt; "Client with id = "&lt;&lt;id&lt;&lt; " sent message to server with id = "&lt;&lt;_id&lt;&lt;endl;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}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else {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  cout &lt;&lt; "Client with id = " &lt;&lt; id&lt;&lt; "could not send messages to server with id = "&lt;&lt;_id&lt;&lt;endl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  &lt;&lt;"cause it not registered on it"&lt;&lt;endl;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  getch();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}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delete msg;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>}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>void CClient::ReceiveMessage(CMessage *msg)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>{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CServer *server = GetServerByID(msg-&gt;GetFromID());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if (server != NULL)  {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 cout &lt;&lt;endl&lt;&lt; "Client with id = "&lt;&lt;id&lt;&lt; " recived message"&lt;&lt;endl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 &lt;&lt;"from server with id = "&lt;&lt;server-&gt;GetID()&lt;&lt;endl;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 msg-&gt;Print();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 getch();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 if (msg-&gt;GetType() &gt; 1)  {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   /*CMessage *msg1 = new CMessage(*msg);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   msg</w:t>
      </w:r>
      <w:r w:rsidRPr="00C2069B">
        <w:rPr>
          <w:rFonts w:ascii="Tahoma" w:eastAsia="Monospace" w:hAnsi="Tahoma" w:cs="Tahoma"/>
          <w:bCs/>
          <w:color w:val="000000"/>
          <w:sz w:val="18"/>
          <w:szCs w:val="18"/>
        </w:rPr>
        <w:t>1-&gt;</w:t>
      </w: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>SetType</w:t>
      </w:r>
      <w:r w:rsidRPr="00C2069B">
        <w:rPr>
          <w:rFonts w:ascii="Tahoma" w:eastAsia="Monospace" w:hAnsi="Tahoma" w:cs="Tahoma"/>
          <w:bCs/>
          <w:color w:val="000000"/>
          <w:sz w:val="18"/>
          <w:szCs w:val="18"/>
        </w:rPr>
        <w:t>(0); //код подтверждения приёма сообщения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</w:rPr>
        <w:t xml:space="preserve">     </w:t>
      </w: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>msg1-&gt;SetDirection(1);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   SendMessage(msg1, server-&gt;GetID()); //отправка подтверждения о приёме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ab/>
        <w:t xml:space="preserve"> //сообщения */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   Action (msg-&gt;GetType(), msg-&gt;GetInfo());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   </w:t>
      </w:r>
      <w:r w:rsidRPr="00C2069B">
        <w:rPr>
          <w:rFonts w:ascii="Tahoma" w:eastAsia="Monospace" w:hAnsi="Tahoma" w:cs="Tahoma"/>
          <w:bCs/>
          <w:color w:val="000000"/>
          <w:sz w:val="18"/>
          <w:szCs w:val="18"/>
        </w:rPr>
        <w:t>//отправка подтверждения о выполнении действия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</w:rPr>
        <w:t xml:space="preserve">     </w:t>
      </w: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>CMessage</w:t>
      </w:r>
      <w:r w:rsidRPr="00C2069B">
        <w:rPr>
          <w:rFonts w:ascii="Tahoma" w:eastAsia="Monospace" w:hAnsi="Tahoma" w:cs="Tahoma"/>
          <w:bCs/>
          <w:color w:val="000000"/>
          <w:sz w:val="18"/>
          <w:szCs w:val="18"/>
        </w:rPr>
        <w:t xml:space="preserve"> *</w:t>
      </w: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>msg</w:t>
      </w:r>
      <w:r w:rsidRPr="00C2069B">
        <w:rPr>
          <w:rFonts w:ascii="Tahoma" w:eastAsia="Monospace" w:hAnsi="Tahoma" w:cs="Tahoma"/>
          <w:bCs/>
          <w:color w:val="000000"/>
          <w:sz w:val="18"/>
          <w:szCs w:val="18"/>
        </w:rPr>
        <w:t xml:space="preserve">2 = </w:t>
      </w: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>new</w:t>
      </w:r>
      <w:r w:rsidRPr="00C2069B">
        <w:rPr>
          <w:rFonts w:ascii="Tahoma" w:eastAsia="Monospace" w:hAnsi="Tahoma" w:cs="Tahoma"/>
          <w:bCs/>
          <w:color w:val="000000"/>
          <w:sz w:val="18"/>
          <w:szCs w:val="18"/>
        </w:rPr>
        <w:t xml:space="preserve"> </w:t>
      </w: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>CMessage</w:t>
      </w:r>
      <w:r w:rsidRPr="00C2069B">
        <w:rPr>
          <w:rFonts w:ascii="Tahoma" w:eastAsia="Monospace" w:hAnsi="Tahoma" w:cs="Tahoma"/>
          <w:bCs/>
          <w:color w:val="000000"/>
          <w:sz w:val="18"/>
          <w:szCs w:val="18"/>
        </w:rPr>
        <w:t>();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</w:rPr>
        <w:t xml:space="preserve">     </w:t>
      </w: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>msg2-&gt;SetType(1);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   msg2-&gt;SetDirection(1);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   SendMessage(msg2, server-&gt;GetID());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   //delete msg2;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 }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}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else {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 cout &lt;&lt; "Client with id = " &lt;&lt;id&lt;&lt; "could not recive message from unknown server"&lt;&lt;endl;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}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//delete msg;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>}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>void CClient::Action(unsigned int _code, const CInfo&amp; _info)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>{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switch (_code)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{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  case 2: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    cout &lt;&lt; "Client is handling action with code = "&lt;&lt;_code&lt;&lt;endl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    &lt;&lt; "And parametrs = ";_info.Print(); cout &lt;&lt;endl;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  break;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  case 3: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   cout &lt;&lt; "Client is handling action with code = "&lt;&lt;_code&lt;&lt;endl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lastRenderedPageBreak/>
        <w:t xml:space="preserve">      &lt;&lt; "And parametrs = ";_info.Print(); cout &lt;&lt;endl;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  break;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  default: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    cout &lt;&lt; "Client could not handle action with code = "&lt;&lt;_code&lt;&lt;endl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    &lt;&lt; "case of unknown code "&lt;&lt; endl&lt;&lt;endl;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  break;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}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>}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>void CClient :: Print() const {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cout &lt;&lt; "Client : "&lt;&lt;endl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     &lt;&lt; "ID = "&lt;&lt;id&lt;&lt;endl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     &lt;&lt; "Current number of clients = "&lt;&lt;current&lt;&lt;endl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     &lt;&lt; "Number of registered servers = "&lt;&lt;ServerList.GetSize() &lt;&lt;endl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     &lt;&lt; "List of servers : "&lt;&lt;endl;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if (ServerList.GetSize() == 0) {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  cout &lt;&lt; "List is empty"&lt;&lt;endl;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}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else  {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  ServerList.GetFirst();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  for (int i = 0;i &lt; ServerList.GetSize(); i++,ServerList.NextCur()) {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      cout &lt;&lt; "#"&lt;&lt; i+1&lt;&lt;" Server, ID = "&lt;&lt;ServerList.GetCur()-&gt;GetValue()-&gt;GetID()&lt;&lt;endl;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  }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 xml:space="preserve">  }</w:t>
      </w:r>
    </w:p>
    <w:p w:rsidR="00C2069B" w:rsidRPr="00C2069B" w:rsidRDefault="00C2069B" w:rsidP="00C2069B">
      <w:pPr>
        <w:autoSpaceDE w:val="0"/>
        <w:spacing w:after="0"/>
        <w:ind w:left="15"/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bCs/>
          <w:color w:val="000000"/>
          <w:sz w:val="18"/>
          <w:szCs w:val="18"/>
          <w:lang w:val="en-US"/>
        </w:rPr>
        <w:t>}</w:t>
      </w:r>
    </w:p>
    <w:p w:rsidR="008B0CBE" w:rsidRPr="004842DE" w:rsidRDefault="008B0CBE" w:rsidP="008B0CBE">
      <w:pPr>
        <w:autoSpaceDE w:val="0"/>
        <w:spacing w:after="0"/>
        <w:ind w:left="15"/>
        <w:rPr>
          <w:rFonts w:ascii="Candara" w:eastAsia="Monospace" w:hAnsi="Candara" w:cs="Monospace"/>
          <w:b/>
          <w:bCs/>
          <w:color w:val="000000"/>
          <w:sz w:val="24"/>
          <w:szCs w:val="24"/>
          <w:lang w:val="en-US"/>
        </w:rPr>
      </w:pPr>
    </w:p>
    <w:p w:rsidR="008B0CBE" w:rsidRDefault="008B0CBE" w:rsidP="008B0CBE">
      <w:pPr>
        <w:spacing w:after="0"/>
        <w:rPr>
          <w:rFonts w:ascii="Candara" w:hAnsi="Candara"/>
          <w:b/>
          <w:bCs/>
          <w:color w:val="000000"/>
          <w:sz w:val="24"/>
          <w:szCs w:val="24"/>
        </w:rPr>
      </w:pPr>
      <w:r w:rsidRPr="004842DE">
        <w:rPr>
          <w:rFonts w:ascii="Candara" w:hAnsi="Candara"/>
          <w:b/>
          <w:bCs/>
          <w:color w:val="000000"/>
          <w:sz w:val="24"/>
          <w:szCs w:val="24"/>
        </w:rPr>
        <w:t>Класс</w:t>
      </w:r>
      <w:r w:rsidRPr="004842DE">
        <w:rPr>
          <w:rFonts w:ascii="Candara" w:hAnsi="Candara"/>
          <w:b/>
          <w:bCs/>
          <w:color w:val="000000"/>
          <w:sz w:val="24"/>
          <w:szCs w:val="24"/>
          <w:lang w:val="en-US"/>
        </w:rPr>
        <w:t xml:space="preserve"> «</w:t>
      </w:r>
      <w:r w:rsidRPr="004842DE">
        <w:rPr>
          <w:rFonts w:ascii="Candara" w:hAnsi="Candara"/>
          <w:b/>
          <w:bCs/>
          <w:color w:val="000000"/>
          <w:sz w:val="24"/>
          <w:szCs w:val="24"/>
        </w:rPr>
        <w:t>Сервер</w:t>
      </w:r>
      <w:r w:rsidRPr="004842DE">
        <w:rPr>
          <w:rFonts w:ascii="Candara" w:hAnsi="Candara"/>
          <w:b/>
          <w:bCs/>
          <w:color w:val="000000"/>
          <w:sz w:val="24"/>
          <w:szCs w:val="24"/>
          <w:lang w:val="en-US"/>
        </w:rPr>
        <w:t>»</w:t>
      </w:r>
    </w:p>
    <w:p w:rsidR="00C2069B" w:rsidRPr="00C2069B" w:rsidRDefault="00C2069B" w:rsidP="00C2069B">
      <w:pPr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>#include "CMSG.H"</w:t>
      </w:r>
    </w:p>
    <w:p w:rsidR="00C2069B" w:rsidRPr="00C2069B" w:rsidRDefault="00C2069B" w:rsidP="00C2069B">
      <w:pPr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>#include "CCLIENT.H"</w:t>
      </w:r>
    </w:p>
    <w:p w:rsidR="00C2069B" w:rsidRPr="00C2069B" w:rsidRDefault="00C2069B" w:rsidP="00C2069B">
      <w:pPr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>#include &lt;iostream.h&gt;</w:t>
      </w:r>
    </w:p>
    <w:p w:rsidR="00C2069B" w:rsidRPr="00C2069B" w:rsidRDefault="00C2069B" w:rsidP="00C2069B">
      <w:pPr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>class CClient;</w:t>
      </w:r>
    </w:p>
    <w:p w:rsidR="00C2069B" w:rsidRPr="00C2069B" w:rsidRDefault="00C2069B" w:rsidP="00C2069B">
      <w:pPr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>class CServer</w:t>
      </w:r>
    </w:p>
    <w:p w:rsidR="00C2069B" w:rsidRPr="00C2069B" w:rsidRDefault="00C2069B" w:rsidP="00C2069B">
      <w:pPr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>{</w:t>
      </w:r>
    </w:p>
    <w:p w:rsidR="00C2069B" w:rsidRPr="00C2069B" w:rsidRDefault="00C2069B" w:rsidP="00C2069B">
      <w:pPr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>private:</w:t>
      </w:r>
    </w:p>
    <w:p w:rsidR="00C2069B" w:rsidRPr="00C2069B" w:rsidRDefault="00C2069B" w:rsidP="00C2069B">
      <w:pPr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static unsigned int debug;</w:t>
      </w:r>
    </w:p>
    <w:p w:rsidR="00C2069B" w:rsidRPr="00C2069B" w:rsidRDefault="00C2069B" w:rsidP="00C2069B">
      <w:pPr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static unsigned int total;</w:t>
      </w:r>
    </w:p>
    <w:p w:rsidR="00C2069B" w:rsidRPr="00C2069B" w:rsidRDefault="00C2069B" w:rsidP="00C2069B">
      <w:pPr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const unsigned int id;</w:t>
      </w:r>
    </w:p>
    <w:p w:rsidR="00C2069B" w:rsidRPr="00C2069B" w:rsidRDefault="00C2069B" w:rsidP="00C2069B">
      <w:pPr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static unsigned int current;</w:t>
      </w:r>
    </w:p>
    <w:p w:rsidR="00C2069B" w:rsidRPr="00C2069B" w:rsidRDefault="00C2069B" w:rsidP="00C2069B">
      <w:pPr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CircleList&lt;CClient*&gt; ClientList;</w:t>
      </w:r>
    </w:p>
    <w:p w:rsidR="00C2069B" w:rsidRPr="00C2069B" w:rsidRDefault="00C2069B" w:rsidP="00C2069B">
      <w:pPr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>public:</w:t>
      </w:r>
    </w:p>
    <w:p w:rsidR="00C2069B" w:rsidRPr="00C2069B" w:rsidRDefault="00C2069B" w:rsidP="00C2069B">
      <w:pPr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CServer();</w:t>
      </w:r>
    </w:p>
    <w:p w:rsidR="00C2069B" w:rsidRPr="00C2069B" w:rsidRDefault="00C2069B" w:rsidP="00C2069B">
      <w:pPr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virtual ~CServer();</w:t>
      </w:r>
    </w:p>
    <w:p w:rsidR="00C2069B" w:rsidRPr="00C2069B" w:rsidRDefault="00C2069B" w:rsidP="00C2069B">
      <w:pPr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CClient* GetClientByID(unsigned int _id);</w:t>
      </w:r>
    </w:p>
    <w:p w:rsidR="00C2069B" w:rsidRPr="00C2069B" w:rsidRDefault="00C2069B" w:rsidP="00C2069B">
      <w:pPr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unsigned int Client_Count() const;</w:t>
      </w:r>
    </w:p>
    <w:p w:rsidR="00C2069B" w:rsidRPr="00C2069B" w:rsidRDefault="00C2069B" w:rsidP="00C2069B">
      <w:pPr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void Register(CClient *client);</w:t>
      </w:r>
    </w:p>
    <w:p w:rsidR="00C2069B" w:rsidRPr="00C2069B" w:rsidRDefault="00C2069B" w:rsidP="00C2069B">
      <w:pPr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void Unregister(unsigned int _id);</w:t>
      </w:r>
    </w:p>
    <w:p w:rsidR="00C2069B" w:rsidRPr="00C2069B" w:rsidRDefault="00C2069B" w:rsidP="00C2069B">
      <w:pPr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void UnregisterAll();</w:t>
      </w:r>
    </w:p>
    <w:p w:rsidR="00C2069B" w:rsidRPr="00C2069B" w:rsidRDefault="00C2069B" w:rsidP="00C2069B">
      <w:pPr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void SendMessage(CMessage *msg, unsigned int _id);</w:t>
      </w:r>
    </w:p>
    <w:p w:rsidR="00C2069B" w:rsidRPr="00C2069B" w:rsidRDefault="00C2069B" w:rsidP="00C2069B">
      <w:pPr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void SendMessage(unsigned int _type, const CInfo&amp; _info, unsigned int _id);</w:t>
      </w:r>
    </w:p>
    <w:p w:rsidR="00C2069B" w:rsidRPr="00C2069B" w:rsidRDefault="00C2069B" w:rsidP="00C2069B">
      <w:pPr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void SendMessageToAll(CMessage *msg);</w:t>
      </w:r>
    </w:p>
    <w:p w:rsidR="00C2069B" w:rsidRPr="00C2069B" w:rsidRDefault="00C2069B" w:rsidP="00C2069B">
      <w:pPr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lastRenderedPageBreak/>
        <w:t xml:space="preserve">    void SendMessageToAll(unsigned int _type, const CInfo&amp; _info);</w:t>
      </w:r>
    </w:p>
    <w:p w:rsidR="00C2069B" w:rsidRPr="00C2069B" w:rsidRDefault="00C2069B" w:rsidP="00C2069B">
      <w:pPr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virtual void ReceiveMessage(CMessage *msg);</w:t>
      </w:r>
    </w:p>
    <w:p w:rsidR="00C2069B" w:rsidRPr="00C2069B" w:rsidRDefault="00C2069B" w:rsidP="00C2069B">
      <w:pPr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virtual void Print() const;</w:t>
      </w:r>
    </w:p>
    <w:p w:rsidR="00C2069B" w:rsidRPr="00C2069B" w:rsidRDefault="00C2069B" w:rsidP="00C2069B">
      <w:pPr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static void  SetDebug (unsigned int d) { debug = d; }</w:t>
      </w:r>
    </w:p>
    <w:p w:rsidR="00C2069B" w:rsidRPr="00C2069B" w:rsidRDefault="00C2069B" w:rsidP="00C2069B">
      <w:pPr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unsigned int GetID () { return id; }</w:t>
      </w:r>
    </w:p>
    <w:p w:rsidR="00C2069B" w:rsidRPr="00C2069B" w:rsidRDefault="00C2069B" w:rsidP="00C2069B">
      <w:pPr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static  unsigned int GetCurrent () { return current; }</w:t>
      </w:r>
    </w:p>
    <w:p w:rsidR="00C2069B" w:rsidRPr="00C2069B" w:rsidRDefault="00C2069B" w:rsidP="00C2069B">
      <w:pPr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static  unsigned int GetTotal () { return total; }</w:t>
      </w:r>
    </w:p>
    <w:p w:rsidR="00C2069B" w:rsidRPr="00C2069B" w:rsidRDefault="00C2069B" w:rsidP="00C2069B">
      <w:pPr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static unsigned int Get_debug() { return debug; }</w:t>
      </w:r>
    </w:p>
    <w:p w:rsidR="00C2069B" w:rsidRPr="00C2069B" w:rsidRDefault="00C2069B" w:rsidP="00C2069B">
      <w:pPr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spacing w:after="0" w:line="240" w:lineRule="auto"/>
        <w:rPr>
          <w:rFonts w:ascii="Tahoma" w:hAnsi="Tahoma" w:cs="Tahoma"/>
          <w:bCs/>
          <w:color w:val="000000"/>
          <w:sz w:val="18"/>
          <w:szCs w:val="18"/>
        </w:rPr>
      </w:pPr>
      <w:r w:rsidRPr="00C2069B">
        <w:rPr>
          <w:rFonts w:ascii="Tahoma" w:hAnsi="Tahoma" w:cs="Tahoma"/>
          <w:bCs/>
          <w:color w:val="000000"/>
          <w:sz w:val="18"/>
          <w:szCs w:val="18"/>
        </w:rPr>
        <w:t>};</w:t>
      </w:r>
    </w:p>
    <w:p w:rsidR="008B0CBE" w:rsidRPr="00C2069B" w:rsidRDefault="008B0CBE" w:rsidP="008B0CBE">
      <w:pPr>
        <w:spacing w:after="0"/>
        <w:ind w:left="15"/>
        <w:rPr>
          <w:rFonts w:ascii="Candara" w:eastAsia="Monospace" w:hAnsi="Candara" w:cs="Monospace"/>
          <w:color w:val="000000"/>
          <w:sz w:val="24"/>
          <w:szCs w:val="24"/>
        </w:rPr>
      </w:pPr>
      <w:r w:rsidRPr="00C2069B">
        <w:rPr>
          <w:rFonts w:ascii="Candara" w:eastAsia="Monospace" w:hAnsi="Candara" w:cs="Monospace"/>
          <w:color w:val="000000"/>
          <w:sz w:val="24"/>
          <w:szCs w:val="24"/>
        </w:rPr>
        <w:t>____________________________________________________________________________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>#include "CList.h"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>#include "CListN.h"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>#include "CServer.H"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>#include &lt;iostream.h&gt;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>#include &lt;conio.h&gt;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>unsigned int CServer :: current = 0;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>unsigned int CServer :: total = 0;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>unsigned int CServer :: debug = 0;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>CServer :: CServer() : id(++total)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++current;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if (debug)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    cout &lt;&lt;"Server with id = "&lt;&lt;id&lt;&lt;" created"&lt;&lt;endl;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    cout &lt;&lt; "Total number of servers = "&lt;&lt;total&lt;&lt;endl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    &lt;&lt;"Current number of servers = "&lt;&lt;current&lt;&lt;endl;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>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>CServer :: ~CServer()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UnregisterAll();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--current;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if (debug)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    cout &lt;&lt;"Server with id = "&lt;&lt;id&lt;&lt;" deleted"&lt;&lt;endl;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    cout &lt;&lt; "Total number of servers = "&lt;&lt;total&lt;&lt;endl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    &lt;&lt;"Current number of servers = "&lt;&lt;current&lt;&lt;endl;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>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>CClient* CServer :: GetClientByID(unsigned int _id)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ClientList.GetFirst();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for (int i = 0; i &lt; ClientList.GetSize();i++,ClientList.NextCur())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     if (ClientList.GetCur()-&gt;GetValue()-&gt;GetID() == _id)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     return ClientList.GetCur()-&gt;GetValue();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return 0;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>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>unsigned int CServer :: Client_Count() const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return ClientList.GetSize();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>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>void CServer :: Register(CClient *client)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>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if (client == NULL)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cout &lt;&lt; "Server with id = "&lt;&lt;id&lt;&lt;endl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  &lt;&lt;"Failed to register client due to wrong address"&lt;&lt;endl;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lastRenderedPageBreak/>
        <w:t xml:space="preserve">  else  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if (GetClientByID(client-&gt;GetID()) != NULL)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   cout &lt;&lt; "Client with id = "&lt;&lt;client-&gt;GetID()&lt;&lt;endl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  &lt;&lt;"Already registered on server with id = "&lt;&lt;id&lt;&lt;endl;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else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  ClientList.Append(new CLNode&lt;CClient*&gt;(client));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  if (client-&gt;GetServerByID(id) == NULL)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 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ab/>
        <w:t>client-&gt;Register(this);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ab/>
        <w:t>cout &lt;&lt; "Client with id = " &lt;&lt; client-&gt;GetID() &lt;&lt; " was registered on server with id = "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ab/>
        <w:t xml:space="preserve">     &lt;&lt; id&lt;&lt;endl;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  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>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>void CServer :: Unregister(unsigned int _id)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CClient* client = GetClientByID(_id);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if (client == NULL)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cout &lt;&lt; "Client with id = "&lt;&lt;client-&gt;GetID()&lt;&lt; " can not unregister from server with id = "&lt;&lt;id&lt;&lt;endl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&lt;&lt;"cause it does not registered on it"&lt;&lt;endl;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else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  ClientList.ExcludeCur();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if (client-&gt;GetServerByID(id) != NULL)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  client-&gt;Unregister(id);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  cout &lt;&lt; "Client with id = "&lt;&lt;client-&gt;GetID()&lt;&lt;" was unregistered from server with id = "&lt;&lt;id&lt;&lt;endl;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>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>void CServer ::UnregisterAll()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if (ClientList.GetSize() == 0)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cout &lt;&lt; "There are already no registered clients exists"&lt;&lt;endl;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else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ClientList.GetFirst();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int tlen = ClientList.GetSize();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for (int i = 0; i &lt; tlen;i++)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>//            ClientList.GetFirst();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       /* ClientList.ExcludeCur();*/Unregister(ClientList.GetFirst()-&gt;GetValue()-&gt;GetID());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cout &lt;&lt; "Server with id = "&lt;&lt;id&lt;&lt;" unregistered all clients"&lt;&lt;endl;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>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>void CServer :: SendMessage(CMessage *msg, unsigned int _id)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>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CClient *client = GetClientByID(_id);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if (client != NULL)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msg-&gt;SetFromID(id);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msg-&gt;SetToID(_id);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msg-&gt;SetDirection(0);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client-&gt;ReceiveMessage(msg);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//  cout &lt;&lt; "Server with id = "&lt;&lt;id&lt;&lt; " sent message to client with id = "&lt;&lt;_id&lt;&lt;endl;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else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 cout &lt;&lt; "Server with id = " &lt;&lt; id&lt;&lt; " could not send messages to client with id = "&lt;&lt;_id&lt;&lt;endl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&lt;&lt;"cause it not registered on it"&lt;&lt;endl;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getch();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//   delete msg;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lastRenderedPageBreak/>
        <w:t xml:space="preserve">  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>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>void CServer :: SendMessageToAll(unsigned int _type, const CInfo&amp; _info)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>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CMessage* msg = new CMessage(id,1,_type,_info,0);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if (ClientList.GetSize() != 0)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msg-&gt;SetDirection(0);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int tlen = ClientList.GetSize();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for (int i = 0; i &lt; tlen; i ++)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    msg-&gt;SetFromID(id);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    msg-&gt;SetToID(ClientList.GetElemByNum(i)-&gt;GetValue()-&gt;GetID());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    ClientList.GetElemByNum(i)-&gt;GetValue()-&gt;ReceiveMessage(msg);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//  cout &lt;&lt; "Server with id = "&lt;&lt;id&lt;&lt; " sent message to all clients "&lt;&lt;endl;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else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 cout &lt;&lt; "Server with id = " &lt;&lt; id&lt;&lt; "could not send messages to clients"&lt;&lt;endl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&lt;&lt;"cause they are not registered on it"&lt;&lt;endl;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getch();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// delete msg;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>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>void CServer :: SendMessageToAll(CMessage *msg)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>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SendMessageToAll(msg-&gt;GetType(),msg-&gt;GetInfo());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>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>void CServer :: SendMessage(unsigned int _type, const CInfo&amp; _info, unsigned int _id)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>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CClient *client = GetClientByID(_id);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CMessage *msg = new CMessage;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if (client != NULL)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msg-&gt;SetFromID(id);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msg-&gt;SetToID(_id);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msg-&gt;SetType(_type);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msg-&gt;SetInfo(_info);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msg-&gt;SetDirection(0);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client-&gt;ReceiveMessage(msg);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// cout &lt;&lt; "Server with id = "&lt;&lt;id&lt;&lt; " sent message to client with id = "&lt;&lt;_id&lt;&lt;endl;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else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 cout &lt;&lt; "Server with id = " &lt;&lt; id&lt;&lt; "could not send messages to client with id = "&lt;&lt;_id&lt;&lt;endl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&lt;&lt;"cause it not registered on it"&lt;&lt;endl;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getch();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delete msg;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>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>void CServer :: ReceiveMessage(CMessage *msg)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CClient* client = GetClientByID(msg-&gt;GetFromID());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if (client != NULL)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cout &lt;&lt; "Server with id = "&lt;&lt;id&lt;&lt; " recived message"&lt;&lt;endl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&lt;&lt;"from client with id = "&lt;&lt;client-&gt;GetID()&lt;&lt;endl;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msg-&gt;Print();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getch();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lastRenderedPageBreak/>
        <w:t xml:space="preserve">    if (msg-&gt;GetType() &gt; 0 &amp;&amp; msg-&gt;GetType() &lt; 2)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 CMessage *msg1 = new CMessage(*msg);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 msg</w:t>
      </w:r>
      <w:r w:rsidRPr="00C2069B">
        <w:rPr>
          <w:rFonts w:ascii="Tahoma" w:hAnsi="Tahoma" w:cs="Tahoma"/>
          <w:bCs/>
          <w:color w:val="000000"/>
          <w:sz w:val="18"/>
          <w:szCs w:val="18"/>
        </w:rPr>
        <w:t>1-&gt;</w:t>
      </w: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>SetType</w:t>
      </w:r>
      <w:r w:rsidRPr="00C2069B">
        <w:rPr>
          <w:rFonts w:ascii="Tahoma" w:hAnsi="Tahoma" w:cs="Tahoma"/>
          <w:bCs/>
          <w:color w:val="000000"/>
          <w:sz w:val="18"/>
          <w:szCs w:val="18"/>
        </w:rPr>
        <w:t>(0); //код подтверждения приёма сообщения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</w:rPr>
        <w:t xml:space="preserve">     </w:t>
      </w: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>msg1-&gt;SetDirection(0);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 SendMessage(msg1, client-&gt;GetID());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 delete msg1;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if (msg-&gt;GetType() &gt;= 2)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 CMessage *msg1 = new CMessage(*msg);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 msg</w:t>
      </w:r>
      <w:r w:rsidRPr="00C2069B">
        <w:rPr>
          <w:rFonts w:ascii="Tahoma" w:hAnsi="Tahoma" w:cs="Tahoma"/>
          <w:bCs/>
          <w:color w:val="000000"/>
          <w:sz w:val="18"/>
          <w:szCs w:val="18"/>
        </w:rPr>
        <w:t>1-&gt;</w:t>
      </w: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>SetType</w:t>
      </w:r>
      <w:r w:rsidRPr="00C2069B">
        <w:rPr>
          <w:rFonts w:ascii="Tahoma" w:hAnsi="Tahoma" w:cs="Tahoma"/>
          <w:bCs/>
          <w:color w:val="000000"/>
          <w:sz w:val="18"/>
          <w:szCs w:val="18"/>
        </w:rPr>
        <w:t>(</w:t>
      </w: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>msg</w:t>
      </w:r>
      <w:r w:rsidRPr="00C2069B">
        <w:rPr>
          <w:rFonts w:ascii="Tahoma" w:hAnsi="Tahoma" w:cs="Tahoma"/>
          <w:bCs/>
          <w:color w:val="000000"/>
          <w:sz w:val="18"/>
          <w:szCs w:val="18"/>
        </w:rPr>
        <w:t>-&gt;</w:t>
      </w: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>GetType</w:t>
      </w:r>
      <w:r w:rsidRPr="00C2069B">
        <w:rPr>
          <w:rFonts w:ascii="Tahoma" w:hAnsi="Tahoma" w:cs="Tahoma"/>
          <w:bCs/>
          <w:color w:val="000000"/>
          <w:sz w:val="18"/>
          <w:szCs w:val="18"/>
        </w:rPr>
        <w:t>()); //код подтверждения приёма сообщения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</w:rPr>
        <w:t xml:space="preserve">     </w:t>
      </w: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>msg1-&gt;SetInfo(msg-&gt;GetInfo());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 msg1-&gt;SetDirection(0);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 SendMessage(msg1, client-&gt;GetID());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 delete msg1;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else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cout &lt;&lt; "Server with id = " &lt;&lt;id&lt;&lt; "could not recive message from unknown client"&lt;&lt;endl;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// delete msg;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>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>void CServer::Print() const{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cout &lt;&lt; "Server : "&lt;&lt;endl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   &lt;&lt; "ID = "&lt;&lt;id&lt;&lt;endl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   &lt;&lt; "Current number of servers = "&lt;&lt;current&lt;&lt;endl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   &lt;&lt; "Number of registered clients = "&lt;&lt;ClientList.GetSize() &lt;&lt;endl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   &lt;&lt; "List of clients : "&lt;&lt;endl;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if (ClientList.GetSize() == 0)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cout &lt;&lt; "List is empty"&lt;&lt;endl;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else 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ClientList.GetFirst();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for (int i = 0;i &lt; ClientList.GetSize(); i++,ClientList.NextCur())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    cout &lt;&lt; "#"&lt;&lt; i+1&lt;&lt;" Server, ID = "&lt;&lt;ClientList.GetCur()-&gt;GetValue()-&gt;GetID()&lt;&lt;endl;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>}</w:t>
      </w:r>
    </w:p>
    <w:p w:rsidR="008B0CBE" w:rsidRDefault="008B0CBE" w:rsidP="008B0CBE">
      <w:pPr>
        <w:autoSpaceDE w:val="0"/>
        <w:spacing w:after="0"/>
        <w:rPr>
          <w:rFonts w:ascii="Candara" w:hAnsi="Candara"/>
          <w:b/>
          <w:bCs/>
          <w:color w:val="000000"/>
          <w:sz w:val="24"/>
          <w:szCs w:val="24"/>
        </w:rPr>
      </w:pPr>
    </w:p>
    <w:p w:rsidR="00C2069B" w:rsidRPr="00C2069B" w:rsidRDefault="00C2069B" w:rsidP="008B0CBE">
      <w:pPr>
        <w:autoSpaceDE w:val="0"/>
        <w:spacing w:after="0"/>
        <w:rPr>
          <w:rFonts w:ascii="Candara" w:hAnsi="Candara"/>
          <w:b/>
          <w:bCs/>
          <w:color w:val="000000"/>
          <w:sz w:val="24"/>
          <w:szCs w:val="24"/>
        </w:rPr>
      </w:pPr>
    </w:p>
    <w:p w:rsidR="008B0CBE" w:rsidRDefault="008B0CBE" w:rsidP="008B0CBE">
      <w:pPr>
        <w:spacing w:after="0"/>
        <w:rPr>
          <w:rFonts w:ascii="Candara" w:hAnsi="Candara"/>
          <w:b/>
          <w:bCs/>
          <w:color w:val="000000"/>
          <w:sz w:val="24"/>
          <w:szCs w:val="24"/>
        </w:rPr>
      </w:pPr>
      <w:r w:rsidRPr="004842DE">
        <w:rPr>
          <w:rFonts w:ascii="Candara" w:hAnsi="Candara"/>
          <w:b/>
          <w:bCs/>
          <w:color w:val="000000"/>
          <w:sz w:val="24"/>
          <w:szCs w:val="24"/>
        </w:rPr>
        <w:t>Класс</w:t>
      </w:r>
      <w:r w:rsidRPr="004842DE">
        <w:rPr>
          <w:rFonts w:ascii="Candara" w:hAnsi="Candara"/>
          <w:b/>
          <w:bCs/>
          <w:color w:val="000000"/>
          <w:sz w:val="24"/>
          <w:szCs w:val="24"/>
          <w:lang w:val="en-US"/>
        </w:rPr>
        <w:t xml:space="preserve"> «</w:t>
      </w:r>
      <w:r w:rsidRPr="004842DE">
        <w:rPr>
          <w:rFonts w:ascii="Candara" w:hAnsi="Candara"/>
          <w:b/>
          <w:bCs/>
          <w:color w:val="000000"/>
          <w:sz w:val="24"/>
          <w:szCs w:val="24"/>
        </w:rPr>
        <w:t>Сервер</w:t>
      </w:r>
      <w:r w:rsidRPr="004842DE">
        <w:rPr>
          <w:rFonts w:ascii="Candara" w:hAnsi="Candara"/>
          <w:b/>
          <w:bCs/>
          <w:color w:val="000000"/>
          <w:sz w:val="24"/>
          <w:szCs w:val="24"/>
          <w:lang w:val="en-US"/>
        </w:rPr>
        <w:t>-</w:t>
      </w:r>
      <w:r w:rsidRPr="004842DE">
        <w:rPr>
          <w:rFonts w:ascii="Candara" w:hAnsi="Candara"/>
          <w:b/>
          <w:bCs/>
          <w:color w:val="000000"/>
          <w:sz w:val="24"/>
          <w:szCs w:val="24"/>
        </w:rPr>
        <w:t>вид</w:t>
      </w:r>
      <w:r w:rsidRPr="004842DE">
        <w:rPr>
          <w:rFonts w:ascii="Candara" w:hAnsi="Candara"/>
          <w:b/>
          <w:bCs/>
          <w:color w:val="000000"/>
          <w:sz w:val="24"/>
          <w:szCs w:val="24"/>
          <w:lang w:val="en-US"/>
        </w:rPr>
        <w:t>»</w:t>
      </w:r>
    </w:p>
    <w:p w:rsidR="00C2069B" w:rsidRPr="00C2069B" w:rsidRDefault="00C2069B" w:rsidP="00C2069B">
      <w:pPr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>#include "CView.h"</w:t>
      </w:r>
    </w:p>
    <w:p w:rsidR="00C2069B" w:rsidRPr="00C2069B" w:rsidRDefault="00C2069B" w:rsidP="00C2069B">
      <w:pPr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>#include "CServer.h"</w:t>
      </w:r>
    </w:p>
    <w:p w:rsidR="00C2069B" w:rsidRPr="00C2069B" w:rsidRDefault="00C2069B" w:rsidP="00C2069B">
      <w:pPr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>#include "CPoint.h"</w:t>
      </w:r>
    </w:p>
    <w:p w:rsidR="00C2069B" w:rsidRPr="00C2069B" w:rsidRDefault="00C2069B" w:rsidP="00C2069B">
      <w:pPr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>class CServerView : public CView, public CServer {</w:t>
      </w:r>
    </w:p>
    <w:p w:rsidR="00C2069B" w:rsidRPr="00C2069B" w:rsidRDefault="00C2069B" w:rsidP="00C2069B">
      <w:pPr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>public:</w:t>
      </w:r>
    </w:p>
    <w:p w:rsidR="00C2069B" w:rsidRPr="00C2069B" w:rsidRDefault="00C2069B" w:rsidP="00C2069B">
      <w:pPr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ab/>
        <w:t>CServerView(CPoint _P1,double _P1P2,CPoint _P3);</w:t>
      </w:r>
    </w:p>
    <w:p w:rsidR="00C2069B" w:rsidRPr="00C2069B" w:rsidRDefault="00C2069B" w:rsidP="00C2069B">
      <w:pPr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    CServerView(const CView&amp; view);</w:t>
      </w:r>
    </w:p>
    <w:p w:rsidR="00C2069B" w:rsidRPr="00C2069B" w:rsidRDefault="00C2069B" w:rsidP="00C2069B">
      <w:pPr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ab/>
        <w:t>virtual ~CServerView();</w:t>
      </w:r>
    </w:p>
    <w:p w:rsidR="00C2069B" w:rsidRPr="00C2069B" w:rsidRDefault="00C2069B" w:rsidP="00C2069B">
      <w:pPr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ab/>
        <w:t>void ReciveMessage(CMessage* msg);</w:t>
      </w:r>
    </w:p>
    <w:p w:rsidR="00C2069B" w:rsidRPr="00C2069B" w:rsidRDefault="00C2069B" w:rsidP="00C2069B">
      <w:pPr>
        <w:spacing w:after="0" w:line="240" w:lineRule="auto"/>
        <w:rPr>
          <w:rFonts w:ascii="Tahoma" w:hAnsi="Tahoma" w:cs="Tahoma"/>
          <w:bCs/>
          <w:color w:val="000000"/>
          <w:sz w:val="18"/>
          <w:szCs w:val="18"/>
          <w:lang w:val="en-US"/>
        </w:rPr>
      </w:pPr>
      <w:r w:rsidRPr="00C2069B">
        <w:rPr>
          <w:rFonts w:ascii="Tahoma" w:hAnsi="Tahoma" w:cs="Tahoma"/>
          <w:bCs/>
          <w:color w:val="000000"/>
          <w:sz w:val="18"/>
          <w:szCs w:val="18"/>
          <w:lang w:val="en-US"/>
        </w:rPr>
        <w:t xml:space="preserve">        void Print() const;</w:t>
      </w:r>
    </w:p>
    <w:p w:rsidR="00C2069B" w:rsidRPr="00C2069B" w:rsidRDefault="00C2069B" w:rsidP="00C2069B">
      <w:pPr>
        <w:spacing w:after="0" w:line="240" w:lineRule="auto"/>
        <w:rPr>
          <w:rFonts w:ascii="Tahoma" w:hAnsi="Tahoma" w:cs="Tahoma"/>
          <w:bCs/>
          <w:color w:val="000000"/>
          <w:sz w:val="18"/>
          <w:szCs w:val="18"/>
        </w:rPr>
      </w:pPr>
      <w:r w:rsidRPr="00C2069B">
        <w:rPr>
          <w:rFonts w:ascii="Tahoma" w:hAnsi="Tahoma" w:cs="Tahoma"/>
          <w:bCs/>
          <w:color w:val="000000"/>
          <w:sz w:val="18"/>
          <w:szCs w:val="18"/>
        </w:rPr>
        <w:t>};</w:t>
      </w:r>
    </w:p>
    <w:p w:rsidR="00C2069B" w:rsidRPr="00C2069B" w:rsidRDefault="00C2069B" w:rsidP="00C2069B">
      <w:pPr>
        <w:spacing w:after="0" w:line="240" w:lineRule="auto"/>
        <w:rPr>
          <w:rFonts w:ascii="Tahoma" w:hAnsi="Tahoma" w:cs="Tahoma"/>
          <w:bCs/>
          <w:color w:val="000000"/>
          <w:sz w:val="18"/>
          <w:szCs w:val="18"/>
        </w:rPr>
      </w:pPr>
    </w:p>
    <w:p w:rsidR="00C2069B" w:rsidRPr="00C2069B" w:rsidRDefault="00C2069B" w:rsidP="00C2069B">
      <w:pPr>
        <w:spacing w:after="0" w:line="240" w:lineRule="auto"/>
        <w:rPr>
          <w:rFonts w:ascii="Tahoma" w:hAnsi="Tahoma" w:cs="Tahoma"/>
          <w:bCs/>
          <w:color w:val="000000"/>
          <w:sz w:val="18"/>
          <w:szCs w:val="18"/>
        </w:rPr>
      </w:pPr>
      <w:r w:rsidRPr="00C2069B">
        <w:rPr>
          <w:rFonts w:ascii="Tahoma" w:hAnsi="Tahoma" w:cs="Tahoma"/>
          <w:bCs/>
          <w:color w:val="000000"/>
          <w:sz w:val="18"/>
          <w:szCs w:val="18"/>
        </w:rPr>
        <w:t>#endif</w:t>
      </w:r>
    </w:p>
    <w:p w:rsidR="008B0CBE" w:rsidRDefault="008B0CBE" w:rsidP="008B0CBE">
      <w:pPr>
        <w:spacing w:after="0"/>
        <w:ind w:left="15"/>
        <w:rPr>
          <w:rFonts w:ascii="Candara" w:eastAsia="Monospace" w:hAnsi="Candara" w:cs="Monospace"/>
          <w:color w:val="000000"/>
          <w:sz w:val="24"/>
          <w:szCs w:val="24"/>
        </w:rPr>
      </w:pPr>
      <w:r w:rsidRPr="004842DE">
        <w:rPr>
          <w:rFonts w:ascii="Candara" w:eastAsia="Monospace" w:hAnsi="Candara" w:cs="Monospace"/>
          <w:color w:val="000000"/>
          <w:sz w:val="24"/>
          <w:szCs w:val="24"/>
          <w:lang w:val="en-US"/>
        </w:rPr>
        <w:t>_____________________________________________________________________________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lastRenderedPageBreak/>
        <w:t>#include "CSView.h"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>CServerView :: CServerView(CPoint _P1,double _P1P2,CPoint _P3)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: CView(_P1,_P1P2,_P3){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>}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>CServerView :: CServerView(const CView&amp; view)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: CView(view){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>}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>CServerView :: ~CServerView() {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>}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>void CServerView :: ReciveMessage(CMessage* msg){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CServer :: ReceiveMessage(msg);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if(msg-&gt;GetType() &gt; 2){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CServer :: SendMessage(msg-&gt;GetType(),msg-&gt;GetInfo(),msg-&gt;GetFromID());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}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>}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>void CServerView :: Print() const {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CView :: Print();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CServer :: Print();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cout &lt;&lt; "----------------------";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cout &lt;&lt; endl&lt;&lt; endl;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</w:rPr>
        <w:t>}</w:t>
      </w:r>
    </w:p>
    <w:p w:rsidR="008B0CBE" w:rsidRPr="00C2069B" w:rsidRDefault="008B0CBE" w:rsidP="008B0CBE">
      <w:pPr>
        <w:autoSpaceDE w:val="0"/>
        <w:spacing w:after="0"/>
        <w:rPr>
          <w:rFonts w:ascii="Candara" w:hAnsi="Candara"/>
          <w:b/>
          <w:bCs/>
          <w:color w:val="000000"/>
          <w:sz w:val="24"/>
          <w:szCs w:val="24"/>
        </w:rPr>
      </w:pPr>
    </w:p>
    <w:p w:rsidR="008B0CBE" w:rsidRPr="00C2069B" w:rsidRDefault="008B0CBE" w:rsidP="008B0CBE">
      <w:pPr>
        <w:spacing w:after="0"/>
        <w:rPr>
          <w:rFonts w:ascii="Candara" w:hAnsi="Candara"/>
          <w:b/>
          <w:bCs/>
          <w:color w:val="000000"/>
          <w:sz w:val="24"/>
          <w:szCs w:val="24"/>
        </w:rPr>
      </w:pPr>
      <w:r w:rsidRPr="004842DE">
        <w:rPr>
          <w:rFonts w:ascii="Candara" w:hAnsi="Candara"/>
          <w:b/>
          <w:bCs/>
          <w:color w:val="000000"/>
          <w:sz w:val="24"/>
          <w:szCs w:val="24"/>
        </w:rPr>
        <w:t>Класс</w:t>
      </w:r>
      <w:r w:rsidRPr="00C2069B">
        <w:rPr>
          <w:rFonts w:ascii="Candara" w:hAnsi="Candara"/>
          <w:b/>
          <w:bCs/>
          <w:color w:val="000000"/>
          <w:sz w:val="24"/>
          <w:szCs w:val="24"/>
        </w:rPr>
        <w:t xml:space="preserve"> «</w:t>
      </w:r>
      <w:r w:rsidRPr="004842DE">
        <w:rPr>
          <w:rFonts w:ascii="Candara" w:hAnsi="Candara"/>
          <w:b/>
          <w:bCs/>
          <w:color w:val="000000"/>
          <w:sz w:val="24"/>
          <w:szCs w:val="24"/>
        </w:rPr>
        <w:t>Клиент</w:t>
      </w:r>
      <w:r w:rsidRPr="00C2069B">
        <w:rPr>
          <w:rFonts w:ascii="Candara" w:hAnsi="Candara"/>
          <w:b/>
          <w:bCs/>
          <w:color w:val="000000"/>
          <w:sz w:val="24"/>
          <w:szCs w:val="24"/>
        </w:rPr>
        <w:t>-</w:t>
      </w:r>
      <w:r w:rsidR="00C2069B">
        <w:rPr>
          <w:rFonts w:ascii="Candara" w:hAnsi="Candara"/>
          <w:b/>
          <w:bCs/>
          <w:color w:val="000000"/>
          <w:sz w:val="24"/>
          <w:szCs w:val="24"/>
        </w:rPr>
        <w:t>механизм</w:t>
      </w:r>
      <w:r w:rsidRPr="00C2069B">
        <w:rPr>
          <w:rFonts w:ascii="Candara" w:hAnsi="Candara"/>
          <w:b/>
          <w:bCs/>
          <w:color w:val="000000"/>
          <w:sz w:val="24"/>
          <w:szCs w:val="24"/>
        </w:rPr>
        <w:t>»</w:t>
      </w:r>
    </w:p>
    <w:p w:rsidR="00C2069B" w:rsidRPr="00C2069B" w:rsidRDefault="00C2069B" w:rsidP="00C2069B">
      <w:pPr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>#include &lt;iostream.h&gt;</w:t>
      </w:r>
    </w:p>
    <w:p w:rsidR="00C2069B" w:rsidRPr="00C2069B" w:rsidRDefault="00C2069B" w:rsidP="00C2069B">
      <w:pPr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>#include "CPoint.h"</w:t>
      </w:r>
    </w:p>
    <w:p w:rsidR="00C2069B" w:rsidRPr="00C2069B" w:rsidRDefault="00C2069B" w:rsidP="00C2069B">
      <w:pPr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>#include "CPCMec.h"</w:t>
      </w:r>
    </w:p>
    <w:p w:rsidR="00C2069B" w:rsidRPr="00C2069B" w:rsidRDefault="00C2069B" w:rsidP="00C2069B">
      <w:pPr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>#include "CClient.h"</w:t>
      </w:r>
    </w:p>
    <w:p w:rsidR="00C2069B" w:rsidRPr="00C2069B" w:rsidRDefault="00C2069B" w:rsidP="00C2069B">
      <w:pPr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>class CClientClosedPistonMechanism : public CClosedPistonMechanism, public CClient {</w:t>
      </w:r>
    </w:p>
    <w:p w:rsidR="00C2069B" w:rsidRPr="00C2069B" w:rsidRDefault="00C2069B" w:rsidP="00C2069B">
      <w:pPr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>public:</w:t>
      </w:r>
    </w:p>
    <w:p w:rsidR="00C2069B" w:rsidRPr="00C2069B" w:rsidRDefault="00C2069B" w:rsidP="00C2069B">
      <w:pPr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CClientClosedPistonMechanism(const CClosedPistonMechanism&amp; mec);</w:t>
      </w:r>
    </w:p>
    <w:p w:rsidR="00C2069B" w:rsidRPr="00C2069B" w:rsidRDefault="00C2069B" w:rsidP="00C2069B">
      <w:pPr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CClientClosedPistonMechanism(CPoint,double,double,double,double,double,double,double,double,double,double);</w:t>
      </w:r>
    </w:p>
    <w:p w:rsidR="00C2069B" w:rsidRPr="00C2069B" w:rsidRDefault="00C2069B" w:rsidP="00C2069B">
      <w:pPr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CClientClosedPistonMechanism(double,double,double,double,double,double,double,double,double,double,double,double);</w:t>
      </w:r>
    </w:p>
    <w:p w:rsidR="00C2069B" w:rsidRPr="00C2069B" w:rsidRDefault="00C2069B" w:rsidP="00C2069B">
      <w:pPr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CClientClosedPistonMechanism();</w:t>
      </w:r>
    </w:p>
    <w:p w:rsidR="00C2069B" w:rsidRPr="00C2069B" w:rsidRDefault="00C2069B" w:rsidP="00C2069B">
      <w:pPr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virtual ~CClientClosedPistonMechanism();</w:t>
      </w:r>
    </w:p>
    <w:p w:rsidR="00C2069B" w:rsidRPr="00C2069B" w:rsidRDefault="00C2069B" w:rsidP="00C2069B">
      <w:pPr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void Move(double dx, double dy);</w:t>
      </w:r>
    </w:p>
    <w:p w:rsidR="00C2069B" w:rsidRPr="00C2069B" w:rsidRDefault="00C2069B" w:rsidP="00C2069B">
      <w:pPr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void SetP1(CPoint P0);</w:t>
      </w:r>
    </w:p>
    <w:p w:rsidR="00C2069B" w:rsidRPr="00C2069B" w:rsidRDefault="00C2069B" w:rsidP="00C2069B">
      <w:pPr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virtual int MovePiston (double);</w:t>
      </w:r>
    </w:p>
    <w:p w:rsidR="00C2069B" w:rsidRPr="00C2069B" w:rsidRDefault="00C2069B" w:rsidP="00C2069B">
      <w:pPr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void Print() const;</w:t>
      </w:r>
    </w:p>
    <w:p w:rsidR="00C2069B" w:rsidRPr="00C2069B" w:rsidRDefault="00C2069B" w:rsidP="00C2069B">
      <w:pPr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unsigned int GetID();</w:t>
      </w:r>
    </w:p>
    <w:p w:rsidR="00C2069B" w:rsidRPr="00C2069B" w:rsidRDefault="00C2069B" w:rsidP="00C2069B">
      <w:pPr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>private:</w:t>
      </w:r>
    </w:p>
    <w:p w:rsidR="00C2069B" w:rsidRPr="00C2069B" w:rsidRDefault="00C2069B" w:rsidP="00C2069B">
      <w:pPr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void Action(unsigned int _type, const CInfo&amp; info);</w:t>
      </w:r>
    </w:p>
    <w:p w:rsidR="00C2069B" w:rsidRPr="00C2069B" w:rsidRDefault="00C2069B" w:rsidP="00C2069B">
      <w:pPr>
        <w:spacing w:after="0" w:line="240" w:lineRule="auto"/>
        <w:rPr>
          <w:rFonts w:ascii="Tahoma" w:eastAsia="Monospace" w:hAnsi="Tahoma" w:cs="Tahoma"/>
          <w:color w:val="000000"/>
          <w:sz w:val="18"/>
          <w:szCs w:val="18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</w:rPr>
        <w:t>};</w:t>
      </w:r>
    </w:p>
    <w:p w:rsidR="00C2069B" w:rsidRPr="00C2069B" w:rsidRDefault="00C2069B" w:rsidP="00C2069B">
      <w:pPr>
        <w:spacing w:after="0" w:line="240" w:lineRule="auto"/>
        <w:rPr>
          <w:rFonts w:ascii="Tahoma" w:eastAsia="Monospace" w:hAnsi="Tahoma" w:cs="Tahoma"/>
          <w:color w:val="000000"/>
          <w:sz w:val="18"/>
          <w:szCs w:val="18"/>
        </w:rPr>
      </w:pPr>
    </w:p>
    <w:p w:rsidR="00C2069B" w:rsidRPr="00C2069B" w:rsidRDefault="00C2069B" w:rsidP="00C2069B">
      <w:pPr>
        <w:spacing w:after="0" w:line="240" w:lineRule="auto"/>
        <w:rPr>
          <w:rFonts w:ascii="Tahoma" w:eastAsia="Monospace" w:hAnsi="Tahoma" w:cs="Tahoma"/>
          <w:color w:val="000000"/>
          <w:sz w:val="18"/>
          <w:szCs w:val="18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</w:rPr>
        <w:t>#</w:t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>endif</w:t>
      </w:r>
    </w:p>
    <w:p w:rsidR="008B0CBE" w:rsidRDefault="008B0CBE" w:rsidP="008B0CBE">
      <w:pPr>
        <w:spacing w:after="0"/>
        <w:ind w:left="15"/>
        <w:rPr>
          <w:rFonts w:ascii="Candara" w:eastAsia="Monospace" w:hAnsi="Candara" w:cs="Monospace"/>
          <w:color w:val="000000"/>
          <w:sz w:val="24"/>
          <w:szCs w:val="24"/>
        </w:rPr>
      </w:pPr>
      <w:r w:rsidRPr="00C2069B">
        <w:rPr>
          <w:rFonts w:ascii="Candara" w:eastAsia="Monospace" w:hAnsi="Candara" w:cs="Monospace"/>
          <w:color w:val="000000"/>
          <w:sz w:val="24"/>
          <w:szCs w:val="24"/>
        </w:rPr>
        <w:t>_____________________________________________________________________________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>#include "CCPCMec.h"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>CClientClosedPistonMechanism :: CClientClosedPistonMechanism(const CClosedPistonMechanism &amp; mec)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: CClosedPistonMechanism(mec), CClient() {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>}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>CClientClosedPistonMechanism :: CClientClosedPistonMechanism()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: CClosedPistonMechanism(), CClient() {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>}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>CClientClosedPistonMechanism :: CClientClosedPistonMechanism(double x1, double y1, double leftwidth, double leftheight, double bottomwidth, double bottomheight, double rightwidth, double y2, double pistonheight, double stocklength,double cover_height,double hole_width)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: CClosedPistonMechanism(x1, y1, leftwidth, leftheight, bottomwidth, bottomheight, rightwidth, y2, pistonheight, stocklength, cover_height, hole_width), CClient() {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>}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>CClientClosedPistonMechanism :: CClientClosedPistonMechanism(CPoint P1, double leftwidth, double leftheight, double bottomwidth, double bottomheight, double rightwidth, double y2, double pistonheight, double stocklength,double cover_height,double hole_width)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: CClosedPistonMechanism(P1, leftwidth, leftheight, bottomwidth, bottomheight, rightwidth, y2, pistonheight, stocklength, cover_height, hole_width), CClient() {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>}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>CClientClosedPistonMechanism :: ~CClientClosedPistonMechanism() {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>}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>void CClientClosedPistonMechanism :: Move(double dx, double dy){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CServer* srv = CClient :: GetServerList().GetFirst()-&gt;GetValue();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CClient :: SendMessage(3,CInfo(3,dx,dy),srv-&gt;GetID());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>}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>void CClientClosedPistonMechanism :: SetP1(CPoint P0){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CServer* srv = CClient :: GetServerList().GetFirst()-&gt;GetValue();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CClient :: SendMessage(2,CInfo(2,0,0,P0),srv-&gt;GetID());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>}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>int CClientClosedPistonMechanism :: MovePiston(double dy){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CServer* srv = CClient :: GetServerList().GetFirst()-&gt;GetValue();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CClient :: SendMessage(4,CInfo(4,0,dy),srv-&gt;GetID());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return 0;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>}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>void CClientClosedPistonMechanism :: Action(unsigned int _type, const CInfo&amp; info){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switch (info.command)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{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case 2: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cout &lt;&lt; "Client is handling action with code = "&lt;&lt;info.command&lt;&lt;"(Setting P1)"&lt;&lt;endl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&lt;&lt; "And parametrs = ";info.Print(); cout &lt;&lt;endl;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CClosedPistonMechanism :: SetP1(info.p);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break;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case 3: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cout &lt;&lt; "Client is handling action with code = "&lt;&lt;info.command&lt;&lt;"(Moving by dx, dy)"&lt;&lt;endl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&lt;&lt; "And parametrs = ";info.Print(); cout &lt;&lt;endl;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CClosedPistonMechanism :: Move(info.dx,info.dy);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break;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case 4: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cout &lt;&lt; "Client is handling action with code = "&lt;&lt;info.command&lt;&lt;"(Moving Piston by dy)"&lt;&lt;endl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&lt;&lt; "And parametrs = ";info.Print(); cout &lt;&lt;endl;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CClosedPistonMechanism :: MovePiston(info.dy);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lastRenderedPageBreak/>
        <w:t xml:space="preserve">    break;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default: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cout &lt;&lt; "Client could not handle action with code = "&lt;&lt;info.command&lt;&lt;endl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&lt;&lt; "case of unknown code "&lt;&lt; endl&lt;&lt;endl;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break;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}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>}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>void CClientClosedPistonMechanism :: Print() const {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CClosedPistonMechanism :: Print();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CClient :: Print();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cout &lt;&lt; "--------------------"&lt;&lt;endl&lt;&lt;endl;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>}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>unsigned int CClientClosedPistonMechanism :: GetID () {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return CClient :: GetID();</w:t>
      </w:r>
    </w:p>
    <w:p w:rsidR="00C2069B" w:rsidRPr="00C2069B" w:rsidRDefault="00C2069B" w:rsidP="00C2069B">
      <w:pPr>
        <w:spacing w:after="0" w:line="240" w:lineRule="auto"/>
        <w:ind w:left="15"/>
        <w:rPr>
          <w:rFonts w:ascii="Tahoma" w:eastAsia="Monospace" w:hAnsi="Tahoma" w:cs="Tahoma"/>
          <w:color w:val="000000"/>
          <w:sz w:val="18"/>
          <w:szCs w:val="18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</w:rPr>
        <w:t>}</w:t>
      </w:r>
    </w:p>
    <w:p w:rsidR="008B0CBE" w:rsidRPr="004842DE" w:rsidRDefault="008B0CBE" w:rsidP="008B0CBE">
      <w:pPr>
        <w:spacing w:after="0"/>
        <w:ind w:left="15"/>
        <w:rPr>
          <w:rFonts w:ascii="Candara" w:eastAsia="Monospace" w:hAnsi="Candara" w:cs="Monospace"/>
          <w:color w:val="000000"/>
          <w:sz w:val="24"/>
          <w:szCs w:val="24"/>
          <w:lang w:val="en-US"/>
        </w:rPr>
      </w:pPr>
      <w:r w:rsidRPr="004842DE">
        <w:rPr>
          <w:rFonts w:ascii="Candara" w:eastAsia="Monospace" w:hAnsi="Candara" w:cs="Monospace"/>
          <w:color w:val="000000"/>
          <w:sz w:val="24"/>
          <w:szCs w:val="24"/>
          <w:lang w:val="en-US"/>
        </w:rPr>
        <w:t>_____________________________________________________________________________</w:t>
      </w:r>
    </w:p>
    <w:p w:rsidR="008B0CBE" w:rsidRPr="004842DE" w:rsidRDefault="008B0CBE" w:rsidP="008B0CBE">
      <w:pPr>
        <w:spacing w:after="0"/>
        <w:rPr>
          <w:rFonts w:ascii="Candara" w:hAnsi="Candara"/>
          <w:sz w:val="24"/>
          <w:szCs w:val="24"/>
          <w:lang w:val="en-US"/>
        </w:rPr>
      </w:pPr>
    </w:p>
    <w:p w:rsidR="008B0CBE" w:rsidRPr="00C2069B" w:rsidRDefault="008B0CBE" w:rsidP="008B0CBE">
      <w:pPr>
        <w:autoSpaceDE w:val="0"/>
        <w:spacing w:after="0"/>
        <w:rPr>
          <w:rFonts w:ascii="Candara" w:hAnsi="Candara"/>
          <w:b/>
          <w:bCs/>
          <w:sz w:val="24"/>
          <w:szCs w:val="24"/>
        </w:rPr>
      </w:pPr>
      <w:r w:rsidRPr="00C2069B">
        <w:rPr>
          <w:rFonts w:ascii="Candara" w:hAnsi="Candara"/>
          <w:b/>
          <w:bCs/>
          <w:sz w:val="24"/>
          <w:szCs w:val="24"/>
        </w:rPr>
        <w:t>«</w:t>
      </w:r>
      <w:r w:rsidRPr="004842DE">
        <w:rPr>
          <w:rFonts w:ascii="Candara" w:hAnsi="Candara"/>
          <w:b/>
          <w:bCs/>
          <w:sz w:val="24"/>
          <w:szCs w:val="24"/>
        </w:rPr>
        <w:t>Тестирующая</w:t>
      </w:r>
      <w:r w:rsidRPr="00C2069B">
        <w:rPr>
          <w:rFonts w:ascii="Candara" w:hAnsi="Candara"/>
          <w:b/>
          <w:bCs/>
          <w:sz w:val="24"/>
          <w:szCs w:val="24"/>
        </w:rPr>
        <w:t xml:space="preserve"> </w:t>
      </w:r>
      <w:r w:rsidRPr="004842DE">
        <w:rPr>
          <w:rFonts w:ascii="Candara" w:hAnsi="Candara"/>
          <w:b/>
          <w:bCs/>
          <w:sz w:val="24"/>
          <w:szCs w:val="24"/>
        </w:rPr>
        <w:t>программа</w:t>
      </w:r>
      <w:r w:rsidRPr="00C2069B">
        <w:rPr>
          <w:rFonts w:ascii="Candara" w:hAnsi="Candara"/>
          <w:b/>
          <w:bCs/>
          <w:sz w:val="24"/>
          <w:szCs w:val="24"/>
        </w:rPr>
        <w:t>»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>#include &lt;iostream.h&gt;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>#include &lt;stdlib.h&gt;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>#include &lt;conio.h&gt;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>#include &lt;stdio.h&gt;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>#include &lt;dos.h&gt;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>#include "CSection.h"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>#include "CPoint.h"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>#include "CRect.h"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>#include "CList.h"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>#include "CListN.h"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>#include "CPiston.h"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>#include "CCup.h"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>#include "CPMec.h"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>#include "CPColl.h"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>#include "CCover.h"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>#include "CTria.h"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>#include "CStand.h"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>#include "CPCMec.h"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>#include "CView.h"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>#include "CMsg.h"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>#include "CServer.h"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>#include "CClient.h"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>#include "CCPCMec.h"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>#include "CSView.h"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>void main ()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>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cout &lt;&lt; endl&lt;&lt;endl&lt;&lt;"-----------------------------------------------"&lt;&lt;endl;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cout &lt;&lt; "Programm is creating the view on collection of schematic images of"&lt;&lt;endl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&lt;&lt; "closed piston mechanisms which can be moved or placed in point"&lt;&lt;endl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&lt;&lt; "Server-&gt;Client-&gt;Server system of message exchange is used."&lt;&lt;endl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&lt;&lt; "Programmed by : Artyom Mon'ko"&lt;&lt;endl&lt;&lt;endl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&lt;&lt; "----------------Press any key to continue or ESC to exit----------------"&lt;&lt;endl;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while(1)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int key = getch();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if (key == 27) return; // Waiting for some action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 xml:space="preserve">  else break;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int flag = 1;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int ViewCreated = 0;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char* buffer = new char[80];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int menu = 0;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CPistonCollection c;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CPistonMechanism* p;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CServerView *v;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//CServer server;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CircleList&lt;CClient*&gt; clients;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while (flag)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cout    &lt;&lt; "1.Create View"&lt;&lt;endl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&lt;&lt; "2.Add Closed Mechanism to Collection"&lt;&lt;endl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&lt;&lt; "3.Add Mechanism to Collection"&lt;&lt;endl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&lt;&lt; "4.Add Client Closed Mechanism to Collection"&lt;&lt;endl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&lt;&lt; "5.Delete Mechanism from Collection"&lt;&lt;endl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&lt;&lt; "6.Move Collection and Stand"&lt;&lt;endl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&lt;&lt; "7.Place Collection and Stand into Point"&lt;&lt;endl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&lt;&lt; "8.Place Collection into Point"&lt;&lt;endl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&lt;&lt; "9.Place Stand into Point"&lt;&lt;endl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 xml:space="preserve">        &lt;&lt; "10.Move Collection"&lt;&lt;endl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&lt;&lt; "11.Move Stand"&lt;&lt;endl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&lt;&lt; "12.Move Piston of element"&lt;&lt;endl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&lt;&lt; "13.Move every Piston"&lt;&lt;endl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&lt;&lt; "14.Print View"&lt;&lt;endl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&lt;&lt; "15.Print Collection"&lt;&lt;endl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 xml:space="preserve">        &lt;&lt; "16.Exit"&lt;&lt;endl;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cin &gt;&gt; buffer;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if ((atoi(buffer) == 0) || (atoi(buffer) &lt; 1 || atoi(buffer) &gt; 16))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cout &lt;&lt; "Invalid input, try again : "&lt;&lt;endl;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continue;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else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 xml:space="preserve">    menu = (int)atoi(buffer);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 xml:space="preserve">    switch (menu)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case 1: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 xml:space="preserve">       double x1 = 0,y1 = 0, _P1P2,x3,y3;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 xml:space="preserve">       cout &lt;&lt; "Enter x value of point P1 : ";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 xml:space="preserve">       while (1)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cin &gt;&gt; buffer;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if (atoi(buffer) == 0 &amp;&amp; buffer[0] != '0')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cout &lt;&lt; "Invalind input, try again : ";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continue;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else break;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x1 = atof(buffer);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cout &lt;&lt; "Enter y value of point P1 : ";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 xml:space="preserve">       while (1)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cin &gt;&gt; buffer;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if (atoi(buffer) == 0 &amp;&amp; buffer[0] != '0')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cout &lt;&lt; "Invalind input, try again : ";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continue;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else break;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lastRenderedPageBreak/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y1 = atof(buffer);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cout &lt;&lt; "Enter lenght of P1P2 side : ";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 xml:space="preserve">       while (1)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cin &gt;&gt; buffer;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if (atoi(buffer) == 0 &amp;&amp; buffer[0] != '0')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cout &lt;&lt; "Invalind input, try again : ";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continue;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else break;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_P1P2 = atof(buffer);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cout &lt;&lt; "Enter x value of point P3 : ";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 xml:space="preserve">       while (1)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cin &gt;&gt; buffer;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if (atoi(buffer) == 0 &amp;&amp; buffer[0] != '0')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cout &lt;&lt; "Invalind input, try again : ";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continue;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else break;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x3 = atof(buffer);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cout &lt;&lt; "Enter y value of point P3 : ";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 xml:space="preserve">       while (1)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cin &gt;&gt; buffer;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if (atoi(buffer) == 0 &amp;&amp; buffer[0] != '0')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cout &lt;&lt; "Invalind input, try again : ";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continue;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else break;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y3 = atof(buffer);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v = new CServerView(CPoint(x1,y1),_P1P2,CPoint(x3,y3));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if (v-&gt;inv())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ViewCreated = 1;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if (c.GetLength() &gt; 0) v-&gt;Add(c);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       cout &lt;&lt; "View is created"&lt;&lt;endl;}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else cout &lt;&lt; "View do not created due to some input errors"&lt;&lt;endl;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break;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 xml:space="preserve">       case 2: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 xml:space="preserve">       double x1 = 0,y1 = 0, lwidth,lheight,bwidth,bheight,rwidth,y2,pheight,slen,cover_height,hole_width;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 xml:space="preserve">       cout &lt;&lt; "Enter x value of point P1(A) : ";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 xml:space="preserve">       while (1)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cin &gt;&gt; buffer;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if (atoi(buffer) == 0 &amp;&amp; buffer[0] != '0')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cout &lt;&lt; "Invalind input, try again : ";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continue;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lastRenderedPageBreak/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else break;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x1 = atof(buffer);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cout &lt;&lt; "Enter y value of point P1(A) : ";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 xml:space="preserve">       while (1)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cin &gt;&gt; buffer;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if (atoi(buffer) == 0 &amp;&amp; buffer[0] != '0')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cout &lt;&lt; "Invalind input, try again : ";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continue;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else break;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y1 = atof(buffer);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cout &lt;&lt; "Enter width of left side : ";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 xml:space="preserve">       while (1)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cin &gt;&gt; buffer;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if (atoi(buffer) == 0 &amp;&amp; buffer[0] != '0')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cout &lt;&lt; "Invalind input, try again : ";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continue;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else break;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lwidth = atof(buffer);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cout &lt;&lt; "Enter height of left side : ";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 xml:space="preserve">       while (1)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cin &gt;&gt; buffer;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if (atoi(buffer) == 0 &amp;&amp; buffer[0] != '0')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cout &lt;&lt; "Invalind input, try again : ";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continue;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else break;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lheight = atof(buffer);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cout &lt;&lt; "Enter width of bottom side : ";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 xml:space="preserve">       while (1)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cin &gt;&gt; buffer;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if (atoi(buffer) == 0 &amp;&amp; buffer[0] != '0')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cout &lt;&lt; "Invalind input, try again : ";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continue;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else break;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bwidth = atof(buffer);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cout &lt;&lt; "Enter height of bottom : ";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 xml:space="preserve">       while (1)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cin &gt;&gt; buffer;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if (atoi(buffer) == 0 &amp;&amp; buffer[0] != '0')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cout &lt;&lt; "Invalind input, try again : ";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continue;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lastRenderedPageBreak/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else break;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bheight = atof(buffer);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cout &lt;&lt; "Enter width of right side : ";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 xml:space="preserve">       while (1)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cin &gt;&gt; buffer;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if (atoi(buffer) == 0 &amp;&amp; buffer[0] != '0')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cout &lt;&lt; "Invalind input, try again : ";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continue;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else break;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rwidth = atof(buffer);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cout &lt;&lt; "Enter y value of piston point P1(I) : ";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 xml:space="preserve">       while (1)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cin &gt;&gt; buffer;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if (atoi(buffer) == 0 &amp;&amp; buffer[0] != '0')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cout &lt;&lt; "Invalind input, try again : ";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continue;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else break;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y2 = atof(buffer);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cout &lt;&lt; "Enter piston height : ";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 xml:space="preserve">       while (1)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cin &gt;&gt; buffer;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if (atoi(buffer) == 0 &amp;&amp; buffer[0] != '0')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cout &lt;&lt; "Invalind input, try again : ";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continue;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else break;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pheight = atof(buffer);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cout &lt;&lt; "Enter stock length : ";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 xml:space="preserve">       while (1)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cin &gt;&gt; buffer;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if (atoi(buffer) == 0 &amp;&amp; buffer[0] != '0')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cout &lt;&lt; "Invalind input, try again : ";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continue;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else break;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slen = atof(buffer);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cout &lt;&lt; "Enter cover height : ";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 xml:space="preserve">       while (1)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cin &gt;&gt; buffer;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if (atoi(buffer) == 0 &amp;&amp; buffer[0] != '0')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cout &lt;&lt; "Invalind input, try again : ";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continue;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else break;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cover_height = atof(buffer);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cout &lt;&lt; "Enter hole's width : ";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 xml:space="preserve">       while (1)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cin &gt;&gt; buffer;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if (atoi(buffer) == 0 &amp;&amp; buffer[0] != '0')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cout &lt;&lt; "Invalind input, try again : ";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continue;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else break;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hole_width = atof(buffer);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p = new CClosedPistonMechanism(x1,y1,lwidth,lheight,bwidth,bheight,rwidth,y2,pheight,slen,cover_height,hole_width);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if (p-&gt;inv()){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 c.Add(p);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 if (ViewCreated) v-&gt;Add(p);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 cout &lt;&lt; "Closed Piston Mechanism Added"&lt;&lt;endl;}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else cout &lt;&lt; "Closed Piston Mechanism not added due to some input errors"&lt;&lt;endl;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break;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case 3: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 xml:space="preserve">       double x1 = 0,y1 = 0, lwidth,lheight,bwidth,bheight,rwidth,y2,pheight,slen,cover_height,hole_width;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 xml:space="preserve">       cout &lt;&lt; "Enter x value of point P1(A) : ";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 xml:space="preserve">       while (1)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cin &gt;&gt; buffer;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if (atoi(buffer) == 0 &amp;&amp; buffer[0] != '0')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cout &lt;&lt; "Invalind input, try again : ";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continue;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else break;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x1 = atof(buffer);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cout &lt;&lt; "Enter y value of point P1(A) : ";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 xml:space="preserve">       while (1)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cin &gt;&gt; buffer;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if (atoi(buffer) == 0 &amp;&amp; buffer[0] != '0')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cout &lt;&lt; "Invalind input, try again : ";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continue;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else break;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y1 = atof(buffer);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cout &lt;&lt; "Enter width of left side : ";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 xml:space="preserve">       while (1)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cin &gt;&gt; buffer;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if (atoi(buffer) == 0 &amp;&amp; buffer[0] != '0')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cout &lt;&lt; "Invalind input, try again : ";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continue;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lastRenderedPageBreak/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else break;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lwidth = atof(buffer);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cout &lt;&lt; "Enter height of left side : ";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 xml:space="preserve">       while (1)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cin &gt;&gt; buffer;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if (atoi(buffer) == 0 &amp;&amp; buffer[0] != '0')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cout &lt;&lt; "Invalind input, try again : ";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continue;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else break;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lheight = atof(buffer);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cout &lt;&lt; "Enter width of bottom side : ";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 xml:space="preserve">       while (1)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cin &gt;&gt; buffer;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if (atoi(buffer) == 0 &amp;&amp; buffer[0] != '0')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cout &lt;&lt; "Invalind input, try again : ";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continue;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else break;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bwidth = atof(buffer);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cout &lt;&lt; "Enter height of bottom : ";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 xml:space="preserve">       while (1)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cin &gt;&gt; buffer;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if (atoi(buffer) == 0 &amp;&amp; buffer[0] != '0')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cout &lt;&lt; "Invalind input, try again : ";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continue;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else break;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bheight = atof(buffer);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cout &lt;&lt; "Enter width of right side : ";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 xml:space="preserve">       while (1)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cin &gt;&gt; buffer;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if (atoi(buffer) == 0 &amp;&amp; buffer[0] != '0')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cout &lt;&lt; "Invalind input, try again : ";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continue;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else break;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rwidth = atof(buffer);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cout &lt;&lt; "Enter y value of piston point P1(I) : ";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 xml:space="preserve">       while (1)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cin &gt;&gt; buffer;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if (atoi(buffer) == 0 &amp;&amp; buffer[0] != '0')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cout &lt;&lt; "Invalind input, try again : ";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continue;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else break;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lastRenderedPageBreak/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y2 = atof(buffer);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cout &lt;&lt; "Enter piston height : ";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 xml:space="preserve">       while (1)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cin &gt;&gt; buffer;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if (atoi(buffer) == 0 &amp;&amp; buffer[0] != '0')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cout &lt;&lt; "Invalind input, try again : ";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continue;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else break;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pheight = atof(buffer);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cout &lt;&lt; "Enter stock length : ";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 xml:space="preserve">       while (1)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cin &gt;&gt; buffer;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if (atoi(buffer) == 0 &amp;&amp; buffer[0] != '0')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cout &lt;&lt; "Invalind input, try again : ";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continue;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else break;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slen = atof(buffer);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p = new CPistonMechanism(x1,y1,lwidth,lheight,bwidth,bheight,rwidth,y2,pheight,slen);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if (p-&gt;inv()){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 c.Add(p);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 if (ViewCreated) v-&gt;Add(p);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 cout &lt;&lt; "Piston Mechanism Added"&lt;&lt;endl;}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else cout &lt;&lt; "Piston Mechanism not added due to some input errors"&lt;&lt;endl;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break;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case 4: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 xml:space="preserve">       double x1 = 0,y1 = 0, lwidth,lheight,bwidth,bheight,rwidth,y2,pheight,slen,cover_height,hole_width;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 xml:space="preserve">       cout &lt;&lt; "Enter x value of point P1(A) : ";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 xml:space="preserve">       while (1)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cin &gt;&gt; buffer;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if (atoi(buffer) == 0 &amp;&amp; buffer[0] != '0')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cout &lt;&lt; "Invalind input, try again : ";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continue;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else break;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x1 = atof(buffer);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cout &lt;&lt; "Enter y value of point P1(A) : ";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 xml:space="preserve">       while (1)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cin &gt;&gt; buffer;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if (atoi(buffer) == 0 &amp;&amp; buffer[0] != '0')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cout &lt;&lt; "Invalind input, try again : ";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lastRenderedPageBreak/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continue;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else break;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y1 = atof(buffer);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cout &lt;&lt; "Enter width of left side : ";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 xml:space="preserve">       while (1)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cin &gt;&gt; buffer;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if (atoi(buffer) == 0 &amp;&amp; buffer[0] != '0')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cout &lt;&lt; "Invalind input, try again : ";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continue;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else break;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lwidth = atof(buffer);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cout &lt;&lt; "Enter height of left side : ";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 xml:space="preserve">       while (1)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cin &gt;&gt; buffer;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if (atoi(buffer) == 0 &amp;&amp; buffer[0] != '0')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cout &lt;&lt; "Invalind input, try again : ";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continue;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else break;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lheight = atof(buffer);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cout &lt;&lt; "Enter width of bottom side : ";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 xml:space="preserve">       while (1)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cin &gt;&gt; buffer;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if (atoi(buffer) == 0 &amp;&amp; buffer[0] != '0')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cout &lt;&lt; "Invalind input, try again : ";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continue;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else break;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bwidth = atof(buffer);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cout &lt;&lt; "Enter height of bottom : ";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 xml:space="preserve">       while (1)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cin &gt;&gt; buffer;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if (atoi(buffer) == 0 &amp;&amp; buffer[0] != '0')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cout &lt;&lt; "Invalind input, try again : ";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continue;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else break;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bheight = atof(buffer);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cout &lt;&lt; "Enter width of right side : ";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 xml:space="preserve">       while (1)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cin &gt;&gt; buffer;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if (atoi(buffer) == 0 &amp;&amp; buffer[0] != '0')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cout &lt;&lt; "Invalind input, try again : ";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continue;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lastRenderedPageBreak/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else break;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rwidth = atof(buffer);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cout &lt;&lt; "Enter y value of piston point P1(I) : ";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 xml:space="preserve">       while (1)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cin &gt;&gt; buffer;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if (atoi(buffer) == 0 &amp;&amp; buffer[0] != '0')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cout &lt;&lt; "Invalind input, try again : ";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continue;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else break;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y2 = atof(buffer);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cout &lt;&lt; "Enter piston height : ";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 xml:space="preserve">       while (1)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cin &gt;&gt; buffer;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if (atoi(buffer) == 0 &amp;&amp; buffer[0] != '0')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cout &lt;&lt; "Invalind input, try again : ";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continue;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else break;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pheight = atof(buffer);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cout &lt;&lt; "Enter stock length : ";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 xml:space="preserve">       while (1)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cin &gt;&gt; buffer;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if (atoi(buffer) == 0 &amp;&amp; buffer[0] != '0')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cout &lt;&lt; "Invalind input, try again : ";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continue;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else break;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slen = atof(buffer);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cout &lt;&lt; "Enter cover height : ";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 xml:space="preserve">       while (1)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cin &gt;&gt; buffer;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if (atoi(buffer) == 0 &amp;&amp; buffer[0] != '0')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cout &lt;&lt; "Invalind input, try again : ";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continue;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else break;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cover_height = atof(buffer);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cout &lt;&lt; "Enter hole's width : ";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 xml:space="preserve">       while (1)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cin &gt;&gt; buffer;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if (atoi(buffer) == 0 &amp;&amp; buffer[0] != '0')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cout &lt;&lt; "Invalind input, try again : ";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continue;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else break;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hole_width = atof(buffer);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>//            p = new CClientClosedPistonMechanism(x1,y1,lwidth,lheight,bwidth,bheight,rwidth,y2,pheight,slen,cover_height,hole_width);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CClientClosedPistonMechanism* cp = new CClientClosedPistonMechanism(x1,y1,lwidth,lheight,bwidth,bheight,rwidth,y2,pheight,slen,cover_height,hole_width);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if (cp-&gt;inv()){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 c.Add(cp);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 if (ViewCreated)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        v-&gt;Add(cp);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        clients.Append(new CLNode&lt;CClient*&gt;(cp));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        v-&gt;Register(cp);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 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 cout &lt;&lt; "Client Closed Piston Mechanism Added"&lt;&lt;endl;}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else cout &lt;&lt; "Client Closed Piston Mechanism not added due to some input errors"&lt;&lt;endl;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break;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case 5: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cout &lt;&lt; "Enter number of element : ";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 xml:space="preserve">       while (1)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cin &gt;&gt; buffer;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if (atoi(buffer) == 0 &amp;&amp; buffer[0] != '0')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cout &lt;&lt; "Invalind input, try again : ";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continue;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else break;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c.Delete(atoi(buffer));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if (ViewCreated) v-&gt;Delete(atoi(buffer));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if (c.invColl()) cout &lt;&lt; "Element deleted"&lt;&lt;endl;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break;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case 6: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double dx,dy;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cout &lt;&lt; "Enter dx :  "&lt;&lt;endl;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while (1)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cin &gt;&gt; buffer;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if (atoi(buffer) == 0 &amp;&amp; buffer[0] != '0')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        cout &lt;&lt; "Invalind input, try again : ";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        continue;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else break;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dx = atof(buffer);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cout &lt;&lt; "Enter dy :  "&lt;&lt;endl;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while (1)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cin &gt;&gt; buffer;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if (atoi(buffer) == 0 &amp;&amp; buffer[0] != '0')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        cout &lt;&lt; "Invalind input, try again : ";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        continue;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else break;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dy = atof(buffer);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if (ViewCreated)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        v-&gt;MoveCollection(dx,dy);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        v-&gt;MoveStand(dx,dy);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        if (v-&gt;inv()) cout &lt;&lt; "Collection and stand are moved by dx = "&lt;&lt;dx&lt;&lt;", dy = "&lt;&lt;dy&lt;&lt;endl;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else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        c.Move(dx,dy);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        if (c.invColl()) cout &lt;&lt; "Collection is moved by dx = "&lt;&lt;dx&lt;&lt;", dy = "&lt;&lt;dy&lt;&lt;endl;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break;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case 7: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double x,y;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cout &lt;&lt; "Enter P1 "&lt;&lt;endl;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cout &lt;&lt; "Enter x :  "&lt;&lt;endl;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while (1)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cin &gt;&gt; buffer;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if (atoi(buffer) == 0 &amp;&amp; buffer[0] != '0')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        cout &lt;&lt; "Invalind input, try again : ";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        continue;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else break;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x = atof(buffer);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cout &lt;&lt; "Enter y :  "&lt;&lt;endl;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while (1)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cin &gt;&gt; buffer;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if (atoi(buffer) == 0 &amp;&amp; buffer[0] != '0')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        cout &lt;&lt; "Invalind input, try again : ";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        continue;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else break;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y = atof(buffer);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if (ViewCreated)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        v-&gt;SetP1(CPoint(x,y));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        v-&gt;SetStandP1(CPoint(x,y));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        if (v-&gt;inv()) cout &lt;&lt; "Collection and stand are placed to Point("&lt;&lt;x&lt;&lt;";"&lt;&lt;y&lt;&lt;")"&lt;&lt;endl;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else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        c.SetP1(CPoint(x,y));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        if (c.invColl()) cout &lt;&lt; "Collection is placed to Point("&lt;&lt;x&lt;&lt;";"&lt;&lt;y&lt;&lt;")"&lt;&lt;endl;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break;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case 8: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double x,y;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cout &lt;&lt; "Enter P1 "&lt;&lt;endl;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cout &lt;&lt; "Enter x :  "&lt;&lt;endl;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while (1)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cin &gt;&gt; buffer;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if (atoi(buffer) == 0 &amp;&amp; buffer[0] != '0')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        cout &lt;&lt; "Invalind input, try again : ";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lastRenderedPageBreak/>
        <w:t xml:space="preserve">                        continue;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else break;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x = atof(buffer);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cout &lt;&lt; "Enter y :  "&lt;&lt;endl;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while (1)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cin &gt;&gt; buffer;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if (atoi(buffer) == 0 &amp;&amp; buffer[0] != '0')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        cout &lt;&lt; "Invalind input, try again : ";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        continue;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else break;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y = atof(buffer);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if (ViewCreated)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        v-&gt;SetCollectionP1(CPoint(x,y));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        if (v-&gt;inv()) cout &lt;&lt; "Collection is placed to Point("&lt;&lt;x&lt;&lt;";"&lt;&lt;y&lt;&lt;")"&lt;&lt;endl;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else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        c.SetP1(CPoint(x,y));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        if (c.invColl()) cout &lt;&lt; "Collection is placed to Point("&lt;&lt;x&lt;&lt;";"&lt;&lt;y&lt;&lt;")"&lt;&lt;endl;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break;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case 9: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double x,y;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cout &lt;&lt; "Enter P1 "&lt;&lt;endl;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cout &lt;&lt; "Enter x :  "&lt;&lt;endl;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while (1)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cin &gt;&gt; buffer;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if (atoi(buffer) == 0 &amp;&amp; buffer[0] != '0')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        cout &lt;&lt; "Invalind input, try again : ";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        continue;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else break;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x = atof(buffer);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cout &lt;&lt; "Enter y :  "&lt;&lt;endl;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while (1)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cin &gt;&gt; buffer;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if (atoi(buffer) == 0 &amp;&amp; buffer[0] != '0')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        cout &lt;&lt; "Invalind input, try again : ";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        continue;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else break;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y = atof(buffer);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if (ViewCreated)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        v-&gt;SetStandP1(CPoint(x,y));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        if (v-&gt;inv()) cout &lt;&lt; "Stand is placed to Point("&lt;&lt;x&lt;&lt;";"&lt;&lt;y&lt;&lt;")"&lt;&lt;endl;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else cout &lt;&lt; "View is not created"&lt;&lt;endl;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break;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lastRenderedPageBreak/>
        <w:t xml:space="preserve">               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case 10: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double dx,dy;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cout &lt;&lt; "Enter dx :  "&lt;&lt;endl;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while (1)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cin &gt;&gt; buffer;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if (atoi(buffer) == 0 &amp;&amp; buffer[0] != '0')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        cout &lt;&lt; "Invalind input, try again : ";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        continue;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else break;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dx = atof(buffer);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cout &lt;&lt; "Enter dy :  "&lt;&lt;endl;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while (1)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cin &gt;&gt; buffer;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if (atoi(buffer) == 0 &amp;&amp; buffer[0] != '0')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        cout &lt;&lt; "Invalind input, try again : ";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        continue;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else break;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dy = atof(buffer);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if (ViewCreated)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        v-&gt;MoveCollection(dx,dy);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        if (v-&gt;inv()) cout &lt;&lt; "Collection is moved by dx = "&lt;&lt;dx&lt;&lt;", dy = "&lt;&lt;dy&lt;&lt;endl;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else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        c.Move(dx,dy);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        if (c.invColl()) cout &lt;&lt; "Collection is moved by dx = "&lt;&lt;dx&lt;&lt;", dy = "&lt;&lt;dy&lt;&lt;endl;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break;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case 11: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double dx,dy;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cout &lt;&lt; "Enter dx :  "&lt;&lt;endl;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while (1)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cin &gt;&gt; buffer;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if (atoi(buffer) == 0 &amp;&amp; buffer[0] != '0')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        cout &lt;&lt; "Invalind input, try again : ";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        continue;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else break;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dx = atof(buffer);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cout &lt;&lt; "Enter dy :  "&lt;&lt;endl;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while (1)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cin &gt;&gt; buffer;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if (atoi(buffer) == 0 &amp;&amp; buffer[0] != '0')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        cout &lt;&lt; "Invalind input, try again : ";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        continue;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else break;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dy = atof(buffer);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if (ViewCreated)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        v-&gt;MoveStand(dx,dy);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        if (v-&gt;inv()) cout &lt;&lt; "Stand is moved by dx = "&lt;&lt;dx&lt;&lt;", dy = "&lt;&lt;dy&lt;&lt;endl;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else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cout &lt;&lt; "View is not created"&lt;&lt;dy&lt;&lt;endl;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break;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ab/>
        <w:t>case 12: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double dy, index = 0;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cout &lt;&lt; "Index of element :  "&lt;&lt;endl;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while (1)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cin &gt;&gt; buffer;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if (atoi(buffer) == 0 &amp;&amp; buffer[0] != '0')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        cout &lt;&lt; "Invalind input, try again : ";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        continue;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else break;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index = atof(buffer);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cout &lt;&lt; "Enter dy :  "&lt;&lt;endl;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while (1)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cin &gt;&gt; buffer;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if (atoi(buffer) == 0 &amp;&amp; buffer[0] != '0')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        cout &lt;&lt; "Invalind input, try again : ";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        continue;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else break;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dy = atof(buffer);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if (ViewCreated)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        v-&gt;GetCollection().GetElemByNum(index)-&gt;GetValue()-&gt;MovePiston(dy);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        if (v-&gt;inv()) cout &lt;&lt; "Piston of "&lt;&lt; index&lt;&lt; "'th element is moved by dy = "&lt;&lt;dy&lt;&lt;endl;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        else cout &lt;&lt; "Piston didn't move"&lt;&lt;endl;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else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        c.GetCollection().GetElemByNum(index)-&gt;GetValue()-&gt;MovePiston(dy);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        if (c.invColl()) cout &lt;&lt; "Piston of "&lt;&lt; index&lt;&lt; "'th element is moved by dy = "&lt;&lt;dy&lt;&lt;endl;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        else cout &lt;&lt; "Piston didn't move"&lt;&lt;endl;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break;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case 13: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double dy;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cout &lt;&lt; "Enter dy :  "&lt;&lt;endl;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while (1)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cin &gt;&gt; buffer;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if (atoi(buffer) == 0 &amp;&amp; buffer[0] != '0')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        cout &lt;&lt; "Invalind input, try again : ";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        continue;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else break;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dy = atof(buffer);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if (ViewCreated)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        v-&gt;MovePiston(dy);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        if (v-&gt;inv()) cout &lt;&lt; "Pistons moved by dy = "&lt;&lt;dy&lt;&lt;endl;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        else cout &lt;&lt; "Piston didn't move"&lt;&lt;endl;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else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        c.MovePiston(dy);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        if (c.invColl()) cout &lt;&lt; "Pistons moved by dy = "&lt;&lt;dy&lt;&lt;endl;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        else cout &lt;&lt; "Piston didn't move"&lt;&lt;endl;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break;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case 14: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if(ViewCreated) v-&gt;PrintView();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else cout &lt;&lt; "View is not created"&lt;&lt;endl;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break;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case 15: {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if(ViewCreated) v-&gt;Print();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 else c.Print();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break;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}</w:t>
      </w: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</w:p>
    <w:p w:rsidR="00C2069B" w:rsidRPr="00C2069B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  <w:lang w:val="en-US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case 16: {</w:t>
      </w:r>
    </w:p>
    <w:p w:rsidR="00C2069B" w:rsidRPr="00F470A0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</w:rPr>
      </w:pP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 xml:space="preserve">               flag</w:t>
      </w:r>
      <w:r w:rsidRPr="00F470A0">
        <w:rPr>
          <w:rFonts w:ascii="Tahoma" w:eastAsia="Monospace" w:hAnsi="Tahoma" w:cs="Tahoma"/>
          <w:color w:val="000000"/>
          <w:sz w:val="18"/>
          <w:szCs w:val="18"/>
        </w:rPr>
        <w:t xml:space="preserve"> = 0;</w:t>
      </w:r>
    </w:p>
    <w:p w:rsidR="00C2069B" w:rsidRPr="00F470A0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</w:rPr>
      </w:pPr>
      <w:r w:rsidRPr="00F470A0">
        <w:rPr>
          <w:rFonts w:ascii="Tahoma" w:eastAsia="Monospace" w:hAnsi="Tahoma" w:cs="Tahoma"/>
          <w:color w:val="000000"/>
          <w:sz w:val="18"/>
          <w:szCs w:val="18"/>
        </w:rPr>
        <w:t xml:space="preserve">               </w:t>
      </w:r>
      <w:r w:rsidRPr="00C2069B">
        <w:rPr>
          <w:rFonts w:ascii="Tahoma" w:eastAsia="Monospace" w:hAnsi="Tahoma" w:cs="Tahoma"/>
          <w:color w:val="000000"/>
          <w:sz w:val="18"/>
          <w:szCs w:val="18"/>
          <w:lang w:val="en-US"/>
        </w:rPr>
        <w:t>break</w:t>
      </w:r>
      <w:r w:rsidRPr="00F470A0">
        <w:rPr>
          <w:rFonts w:ascii="Tahoma" w:eastAsia="Monospace" w:hAnsi="Tahoma" w:cs="Tahoma"/>
          <w:color w:val="000000"/>
          <w:sz w:val="18"/>
          <w:szCs w:val="18"/>
        </w:rPr>
        <w:t>;</w:t>
      </w:r>
    </w:p>
    <w:p w:rsidR="00C2069B" w:rsidRPr="00F470A0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</w:rPr>
      </w:pPr>
      <w:r w:rsidRPr="00F470A0">
        <w:rPr>
          <w:rFonts w:ascii="Tahoma" w:eastAsia="Monospace" w:hAnsi="Tahoma" w:cs="Tahoma"/>
          <w:color w:val="000000"/>
          <w:sz w:val="18"/>
          <w:szCs w:val="18"/>
        </w:rPr>
        <w:t xml:space="preserve">               }</w:t>
      </w:r>
    </w:p>
    <w:p w:rsidR="00C2069B" w:rsidRPr="00F470A0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</w:rPr>
      </w:pPr>
    </w:p>
    <w:p w:rsidR="00C2069B" w:rsidRPr="00F470A0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</w:rPr>
      </w:pPr>
      <w:r w:rsidRPr="00F470A0">
        <w:rPr>
          <w:rFonts w:ascii="Tahoma" w:eastAsia="Monospace" w:hAnsi="Tahoma" w:cs="Tahoma"/>
          <w:color w:val="000000"/>
          <w:sz w:val="18"/>
          <w:szCs w:val="18"/>
        </w:rPr>
        <w:t xml:space="preserve">            }</w:t>
      </w:r>
    </w:p>
    <w:p w:rsidR="00C2069B" w:rsidRPr="00F470A0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</w:rPr>
      </w:pPr>
    </w:p>
    <w:p w:rsidR="00C2069B" w:rsidRPr="00F470A0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</w:rPr>
      </w:pPr>
      <w:r w:rsidRPr="00F470A0">
        <w:rPr>
          <w:rFonts w:ascii="Tahoma" w:eastAsia="Monospace" w:hAnsi="Tahoma" w:cs="Tahoma"/>
          <w:color w:val="000000"/>
          <w:sz w:val="18"/>
          <w:szCs w:val="18"/>
        </w:rPr>
        <w:t xml:space="preserve">        }</w:t>
      </w:r>
    </w:p>
    <w:p w:rsidR="00C2069B" w:rsidRPr="00F470A0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</w:rPr>
      </w:pPr>
    </w:p>
    <w:p w:rsidR="00C2069B" w:rsidRPr="00F470A0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</w:rPr>
      </w:pPr>
    </w:p>
    <w:p w:rsidR="00C2069B" w:rsidRPr="00F470A0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</w:rPr>
      </w:pPr>
      <w:r w:rsidRPr="00F470A0">
        <w:rPr>
          <w:rFonts w:ascii="Tahoma" w:eastAsia="Monospace" w:hAnsi="Tahoma" w:cs="Tahoma"/>
          <w:color w:val="000000"/>
          <w:sz w:val="18"/>
          <w:szCs w:val="18"/>
        </w:rPr>
        <w:t>}</w:t>
      </w:r>
    </w:p>
    <w:p w:rsidR="00C2069B" w:rsidRPr="00F470A0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</w:rPr>
      </w:pPr>
      <w:r w:rsidRPr="00F470A0">
        <w:rPr>
          <w:rFonts w:ascii="Tahoma" w:eastAsia="Monospace" w:hAnsi="Tahoma" w:cs="Tahoma"/>
          <w:color w:val="000000"/>
          <w:sz w:val="18"/>
          <w:szCs w:val="18"/>
        </w:rPr>
        <w:t>}</w:t>
      </w:r>
    </w:p>
    <w:p w:rsidR="00C2069B" w:rsidRPr="00F470A0" w:rsidRDefault="00C2069B" w:rsidP="00C2069B">
      <w:pPr>
        <w:autoSpaceDE w:val="0"/>
        <w:spacing w:after="0" w:line="240" w:lineRule="auto"/>
        <w:rPr>
          <w:rFonts w:ascii="Tahoma" w:eastAsia="Monospace" w:hAnsi="Tahoma" w:cs="Tahoma"/>
          <w:color w:val="000000"/>
          <w:sz w:val="18"/>
          <w:szCs w:val="18"/>
        </w:rPr>
      </w:pPr>
      <w:r w:rsidRPr="00F470A0">
        <w:rPr>
          <w:rFonts w:ascii="Tahoma" w:eastAsia="Monospace" w:hAnsi="Tahoma" w:cs="Tahoma"/>
          <w:color w:val="000000"/>
          <w:sz w:val="18"/>
          <w:szCs w:val="18"/>
        </w:rPr>
        <w:t>}</w:t>
      </w:r>
    </w:p>
    <w:p w:rsidR="00C2069B" w:rsidRPr="00F470A0" w:rsidRDefault="00C2069B" w:rsidP="00C2069B">
      <w:pPr>
        <w:autoSpaceDE w:val="0"/>
        <w:spacing w:after="0"/>
        <w:rPr>
          <w:rFonts w:ascii="Candara" w:eastAsia="Monospace" w:hAnsi="Candara" w:cs="Monospace"/>
          <w:color w:val="000000"/>
          <w:sz w:val="24"/>
          <w:szCs w:val="24"/>
        </w:rPr>
      </w:pPr>
    </w:p>
    <w:p w:rsidR="00C2069B" w:rsidRPr="00F470A0" w:rsidRDefault="00C2069B" w:rsidP="00C2069B">
      <w:pPr>
        <w:autoSpaceDE w:val="0"/>
        <w:spacing w:after="0"/>
        <w:rPr>
          <w:rFonts w:ascii="Candara" w:eastAsia="Monospace" w:hAnsi="Candara" w:cs="Monospace"/>
          <w:color w:val="000000"/>
          <w:sz w:val="24"/>
          <w:szCs w:val="24"/>
        </w:rPr>
      </w:pPr>
    </w:p>
    <w:p w:rsidR="00C2069B" w:rsidRPr="00F470A0" w:rsidRDefault="00C2069B" w:rsidP="00C2069B">
      <w:pPr>
        <w:autoSpaceDE w:val="0"/>
        <w:spacing w:after="0"/>
        <w:rPr>
          <w:rFonts w:ascii="Candara" w:eastAsia="Monospace" w:hAnsi="Candara" w:cs="Monospace"/>
          <w:color w:val="000000"/>
          <w:sz w:val="24"/>
          <w:szCs w:val="24"/>
        </w:rPr>
      </w:pPr>
    </w:p>
    <w:p w:rsidR="00C2069B" w:rsidRPr="00F470A0" w:rsidRDefault="00C2069B" w:rsidP="00C2069B">
      <w:pPr>
        <w:autoSpaceDE w:val="0"/>
        <w:spacing w:after="0"/>
        <w:rPr>
          <w:rFonts w:ascii="Candara" w:eastAsia="Monospace" w:hAnsi="Candara" w:cs="Monospace"/>
          <w:color w:val="000000"/>
          <w:sz w:val="24"/>
          <w:szCs w:val="24"/>
        </w:rPr>
      </w:pPr>
    </w:p>
    <w:p w:rsidR="00C2069B" w:rsidRPr="00F470A0" w:rsidRDefault="00C2069B" w:rsidP="00C2069B">
      <w:pPr>
        <w:autoSpaceDE w:val="0"/>
        <w:spacing w:after="0"/>
        <w:rPr>
          <w:rFonts w:ascii="Candara" w:eastAsia="Monospace" w:hAnsi="Candara" w:cs="Monospace"/>
          <w:color w:val="000000"/>
          <w:sz w:val="24"/>
          <w:szCs w:val="24"/>
        </w:rPr>
      </w:pPr>
    </w:p>
    <w:p w:rsidR="00C2069B" w:rsidRPr="00F470A0" w:rsidRDefault="00C2069B" w:rsidP="00C2069B">
      <w:pPr>
        <w:autoSpaceDE w:val="0"/>
        <w:spacing w:after="0"/>
        <w:rPr>
          <w:rFonts w:ascii="Candara" w:eastAsia="Monospace" w:hAnsi="Candara" w:cs="Monospace"/>
          <w:color w:val="000000"/>
          <w:sz w:val="24"/>
          <w:szCs w:val="24"/>
        </w:rPr>
      </w:pPr>
    </w:p>
    <w:p w:rsidR="00C2069B" w:rsidRPr="00F470A0" w:rsidRDefault="00C2069B" w:rsidP="00C2069B">
      <w:pPr>
        <w:autoSpaceDE w:val="0"/>
        <w:spacing w:after="0"/>
        <w:rPr>
          <w:rFonts w:ascii="Candara" w:eastAsia="Monospace" w:hAnsi="Candara" w:cs="Monospace"/>
          <w:color w:val="000000"/>
          <w:sz w:val="24"/>
          <w:szCs w:val="24"/>
        </w:rPr>
      </w:pPr>
    </w:p>
    <w:p w:rsidR="00C2069B" w:rsidRPr="00F470A0" w:rsidRDefault="00C2069B" w:rsidP="00C2069B">
      <w:pPr>
        <w:autoSpaceDE w:val="0"/>
        <w:spacing w:after="0"/>
        <w:rPr>
          <w:rFonts w:ascii="Candara" w:eastAsia="Monospace" w:hAnsi="Candara" w:cs="Monospace"/>
          <w:color w:val="000000"/>
          <w:sz w:val="24"/>
          <w:szCs w:val="24"/>
        </w:rPr>
      </w:pPr>
    </w:p>
    <w:p w:rsidR="00C2069B" w:rsidRPr="00F470A0" w:rsidRDefault="00C2069B" w:rsidP="00C2069B">
      <w:pPr>
        <w:autoSpaceDE w:val="0"/>
        <w:spacing w:after="0"/>
        <w:rPr>
          <w:rFonts w:ascii="Candara" w:eastAsia="Monospace" w:hAnsi="Candara" w:cs="Monospace"/>
          <w:color w:val="000000"/>
          <w:sz w:val="24"/>
          <w:szCs w:val="24"/>
        </w:rPr>
      </w:pPr>
    </w:p>
    <w:p w:rsidR="00C2069B" w:rsidRPr="00F470A0" w:rsidRDefault="00C2069B" w:rsidP="00C2069B">
      <w:pPr>
        <w:autoSpaceDE w:val="0"/>
        <w:spacing w:after="0"/>
        <w:rPr>
          <w:rFonts w:ascii="Candara" w:eastAsia="Monospace" w:hAnsi="Candara" w:cs="Monospace"/>
          <w:color w:val="000000"/>
          <w:sz w:val="24"/>
          <w:szCs w:val="24"/>
        </w:rPr>
      </w:pPr>
    </w:p>
    <w:p w:rsidR="00C2069B" w:rsidRPr="00F470A0" w:rsidRDefault="00C2069B" w:rsidP="00C2069B">
      <w:pPr>
        <w:autoSpaceDE w:val="0"/>
        <w:spacing w:after="0"/>
        <w:rPr>
          <w:rFonts w:ascii="Candara" w:eastAsia="Monospace" w:hAnsi="Candara" w:cs="Monospace"/>
          <w:color w:val="000000"/>
          <w:sz w:val="24"/>
          <w:szCs w:val="24"/>
        </w:rPr>
      </w:pPr>
    </w:p>
    <w:p w:rsidR="00C2069B" w:rsidRPr="00F470A0" w:rsidRDefault="00C2069B" w:rsidP="00C2069B">
      <w:pPr>
        <w:autoSpaceDE w:val="0"/>
        <w:spacing w:after="0"/>
        <w:rPr>
          <w:rFonts w:ascii="Candara" w:eastAsia="Monospace" w:hAnsi="Candara" w:cs="Monospace"/>
          <w:color w:val="000000"/>
          <w:sz w:val="24"/>
          <w:szCs w:val="24"/>
        </w:rPr>
      </w:pPr>
    </w:p>
    <w:p w:rsidR="00C2069B" w:rsidRPr="00F470A0" w:rsidRDefault="00C2069B" w:rsidP="00C2069B">
      <w:pPr>
        <w:autoSpaceDE w:val="0"/>
        <w:spacing w:after="0"/>
        <w:rPr>
          <w:rFonts w:ascii="Candara" w:eastAsia="Monospace" w:hAnsi="Candara" w:cs="Monospace"/>
          <w:color w:val="000000"/>
          <w:sz w:val="24"/>
          <w:szCs w:val="24"/>
        </w:rPr>
      </w:pPr>
    </w:p>
    <w:p w:rsidR="008B0CBE" w:rsidRPr="00F470A0" w:rsidRDefault="008B0CBE" w:rsidP="008B0CBE">
      <w:pPr>
        <w:autoSpaceDE w:val="0"/>
        <w:spacing w:after="0"/>
        <w:rPr>
          <w:rFonts w:ascii="Candara" w:eastAsia="Monospace" w:hAnsi="Candara" w:cs="Monospace"/>
          <w:color w:val="000000"/>
          <w:sz w:val="24"/>
          <w:szCs w:val="24"/>
        </w:rPr>
      </w:pPr>
    </w:p>
    <w:p w:rsidR="008B0CBE" w:rsidRPr="004842DE" w:rsidRDefault="008B0CBE" w:rsidP="008B0CBE">
      <w:pPr>
        <w:autoSpaceDE w:val="0"/>
        <w:spacing w:after="0"/>
        <w:rPr>
          <w:rFonts w:ascii="Candara" w:eastAsia="Monospace" w:hAnsi="Candara" w:cs="Monospace"/>
          <w:color w:val="000000"/>
          <w:sz w:val="24"/>
          <w:szCs w:val="24"/>
        </w:rPr>
      </w:pPr>
    </w:p>
    <w:p w:rsidR="008B0CBE" w:rsidRPr="004842DE" w:rsidRDefault="008B0CBE" w:rsidP="008B0CBE">
      <w:pPr>
        <w:autoSpaceDE w:val="0"/>
        <w:spacing w:after="0"/>
        <w:rPr>
          <w:rFonts w:ascii="Candara" w:hAnsi="Candara"/>
          <w:sz w:val="24"/>
          <w:szCs w:val="24"/>
        </w:rPr>
      </w:pPr>
    </w:p>
    <w:p w:rsidR="00F470A0" w:rsidRDefault="00F470A0" w:rsidP="00F470A0">
      <w:pPr>
        <w:autoSpaceDE w:val="0"/>
        <w:rPr>
          <w:rFonts w:ascii="Candara" w:eastAsia="Monospace" w:hAnsi="Candara" w:cs="Monospace"/>
          <w:b/>
          <w:bCs/>
          <w:color w:val="000000"/>
          <w:sz w:val="24"/>
          <w:szCs w:val="24"/>
        </w:rPr>
      </w:pPr>
      <w:r w:rsidRPr="00F470A0">
        <w:rPr>
          <w:rFonts w:ascii="Candara" w:eastAsia="Monospace" w:hAnsi="Candara" w:cs="Monospace"/>
          <w:b/>
          <w:bCs/>
          <w:color w:val="000000"/>
          <w:sz w:val="24"/>
          <w:szCs w:val="24"/>
        </w:rPr>
        <w:lastRenderedPageBreak/>
        <w:t>7.</w:t>
      </w:r>
      <w:r w:rsidRPr="00F470A0">
        <w:rPr>
          <w:rFonts w:ascii="Candara" w:eastAsia="Monospace" w:hAnsi="Candara" w:cs="Monospace"/>
          <w:b/>
          <w:bCs/>
          <w:color w:val="000000"/>
          <w:sz w:val="28"/>
          <w:szCs w:val="28"/>
        </w:rPr>
        <w:t xml:space="preserve"> </w:t>
      </w:r>
      <w:r w:rsidRPr="00F470A0">
        <w:rPr>
          <w:rFonts w:ascii="Candara" w:eastAsia="Monospace" w:hAnsi="Candara" w:cs="Monospace"/>
          <w:b/>
          <w:bCs/>
          <w:color w:val="000000"/>
          <w:sz w:val="24"/>
          <w:szCs w:val="24"/>
        </w:rPr>
        <w:t>Результаты работы программы</w:t>
      </w:r>
    </w:p>
    <w:p w:rsidR="00CB60B6" w:rsidRPr="00CB60B6" w:rsidRDefault="00CB60B6" w:rsidP="00F470A0">
      <w:pPr>
        <w:autoSpaceDE w:val="0"/>
        <w:rPr>
          <w:rFonts w:ascii="Candara" w:eastAsia="Monospace" w:hAnsi="Candara" w:cs="Monospace"/>
          <w:bCs/>
          <w:color w:val="000000"/>
          <w:sz w:val="24"/>
          <w:szCs w:val="24"/>
        </w:rPr>
      </w:pPr>
      <w:r>
        <w:rPr>
          <w:rFonts w:ascii="Candara" w:eastAsia="Monospace" w:hAnsi="Candara" w:cs="Monospace"/>
          <w:bCs/>
          <w:color w:val="000000"/>
          <w:sz w:val="24"/>
          <w:szCs w:val="24"/>
        </w:rPr>
        <w:t xml:space="preserve">Вид на все тесты </w:t>
      </w:r>
      <w:r>
        <w:rPr>
          <w:rFonts w:ascii="Candara" w:eastAsia="Monospace" w:hAnsi="Candara" w:cs="Monospace"/>
          <w:bCs/>
          <w:color w:val="000000"/>
          <w:sz w:val="24"/>
          <w:szCs w:val="24"/>
          <w:lang w:val="en-US"/>
        </w:rPr>
        <w:t>:</w:t>
      </w:r>
      <w:r w:rsidRPr="00CB60B6">
        <w:rPr>
          <w:rFonts w:ascii="Candara" w:eastAsia="Monospace" w:hAnsi="Candara" w:cs="Monospace"/>
          <w:bCs/>
          <w:color w:val="000000"/>
          <w:sz w:val="24"/>
          <w:szCs w:val="24"/>
        </w:rPr>
        <w:t xml:space="preserve"> (-10</w:t>
      </w:r>
      <w:r w:rsidRPr="00CB60B6">
        <w:rPr>
          <w:rFonts w:ascii="Candara" w:eastAsia="Monospace" w:hAnsi="Candara" w:cs="Monospace"/>
          <w:bCs/>
          <w:color w:val="000000"/>
          <w:sz w:val="24"/>
          <w:szCs w:val="24"/>
          <w:lang w:val="en-US"/>
        </w:rPr>
        <w:t>;25</w:t>
      </w:r>
      <w:r w:rsidRPr="00CB60B6">
        <w:rPr>
          <w:rFonts w:ascii="Candara" w:eastAsia="Monospace" w:hAnsi="Candara" w:cs="Monospace"/>
          <w:bCs/>
          <w:color w:val="000000"/>
          <w:sz w:val="24"/>
          <w:szCs w:val="24"/>
        </w:rPr>
        <w:t>)</w:t>
      </w:r>
      <w:r w:rsidRPr="00CB60B6">
        <w:rPr>
          <w:rFonts w:ascii="Candara" w:eastAsia="Monospace" w:hAnsi="Candara" w:cs="Monospace"/>
          <w:bCs/>
          <w:color w:val="000000"/>
          <w:sz w:val="24"/>
          <w:szCs w:val="24"/>
          <w:lang w:val="en-US"/>
        </w:rPr>
        <w:t>, 200, (-12,-100)</w:t>
      </w:r>
      <w:r w:rsidRPr="00CB60B6">
        <w:rPr>
          <w:rFonts w:ascii="Candara" w:eastAsia="Monospace" w:hAnsi="Candara" w:cs="Monospace"/>
          <w:bCs/>
          <w:color w:val="000000"/>
          <w:sz w:val="24"/>
          <w:szCs w:val="24"/>
        </w:rPr>
        <w:t xml:space="preserve"> </w:t>
      </w:r>
    </w:p>
    <w:p w:rsidR="00000000" w:rsidRDefault="0058516B" w:rsidP="008B0CBE">
      <w:pPr>
        <w:spacing w:after="0"/>
        <w:rPr>
          <w:rFonts w:ascii="Candara" w:hAnsi="Candara"/>
          <w:sz w:val="24"/>
          <w:szCs w:val="24"/>
          <w:lang w:val="en-US"/>
        </w:rPr>
      </w:pPr>
      <w:r>
        <w:rPr>
          <w:rFonts w:ascii="Candara" w:hAnsi="Candara"/>
          <w:noProof/>
          <w:sz w:val="24"/>
          <w:szCs w:val="24"/>
        </w:rPr>
        <w:drawing>
          <wp:inline distT="0" distB="0" distL="0" distR="0">
            <wp:extent cx="5934075" cy="3790950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bright="39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0B6" w:rsidRDefault="00CB60B6" w:rsidP="008B0CBE">
      <w:pPr>
        <w:spacing w:after="0"/>
        <w:rPr>
          <w:rFonts w:ascii="Candara" w:hAnsi="Candara"/>
          <w:sz w:val="24"/>
          <w:szCs w:val="24"/>
          <w:lang w:val="en-US"/>
        </w:rPr>
      </w:pPr>
    </w:p>
    <w:p w:rsidR="00435FE2" w:rsidRPr="00435FE2" w:rsidRDefault="00435FE2" w:rsidP="00435FE2">
      <w:pPr>
        <w:spacing w:after="0"/>
        <w:rPr>
          <w:rFonts w:ascii="Candara" w:hAnsi="Candara"/>
          <w:sz w:val="24"/>
          <w:szCs w:val="24"/>
          <w:lang w:val="en-US"/>
        </w:rPr>
      </w:pP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-----------------------------------------------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Programm is creating the view on collection of schematic images of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closed piston mechanisms which can be moved or placed in point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Server-&gt;Client-&gt;Server system of message exchange is used.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Programmed by : Artyom Mon'ko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</w:p>
    <w:p w:rsidR="00CB60B6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----------------Press any key to continue or ESC to exit----------------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1.Create View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2.Add Closed Mechanism to Collection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3.Add Mechanism to Collection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4.Add Client Closed Mechanism to Collection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5.Delete Mechanism from Collection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6.Move Collection and Stand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7.Place Collection and Stand into Point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8.Place Collection into Point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9.Place Stand into Point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10.Move Collection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11.Move Stand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12.Move Piston of element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13.Move every Piston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14.Print View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15.Print Collection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16.Exit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10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Enter dx :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1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Enter dy :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-1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Server with id = 1 recived message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from client with id = 1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lastRenderedPageBreak/>
        <w:t>Action message from client with id = 1 to server with id = 1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Info = (dx = 1, dy = -1, Point = (0;0))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Client with id = 1 recived message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from server with id = 1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Action message from server with id = 1 to client with id = 1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Info = (dx = 1, dy = -1, Point = (0;0))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Client is handling action with code = 3(Moving by dx, dy)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And parametrs = (dx = 1, dy = -1, Point = (0;0))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Server with id = 1 recived message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from client with id = 1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Report message from client with id = 1 to server with id = 1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Info = (dx = 0, dy = 0, Point = (0;0))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Client with id = 1 recived message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from server with id = 1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Confirm message from server with id = 1 to client with id = 1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Info = (dx = 0, dy = 0, Point = (0;0))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Collection is moved by dx = 1, dy = -1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1.Create View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2.Add Closed Mechanism to Collection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3.Add Mechanism to Collection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4.Add Client Closed Mechanism to Collection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5.Delete Mechanism from Collection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6.Move Collection and Stand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7.Place Collection and Stand into Point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8.Place Collection into Point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9.Place Stand into Point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10.Move Collection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11.Move Stand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12.Move Piston of element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13.Move every Piston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14.Print View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15.Print Collection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16.Exit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8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Enter P1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Enter x :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3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Enter y :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10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Server with id = 1 recived message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from client with id = 1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Action message from client with id = 1 to server with id = 1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Info = (dx = 0, dy = 0, Point = (3;10))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Client with id = 1 recived message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from server with id = 1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Action message from server with id = 1 to client with id = 1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Info = (dx = 0, dy = 0, Point = (3;10))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Client is handling action with code = 2(Setting P1)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And parametrs = (dx = 0, dy = 0, Point = (3;10))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Server with id = 1 recived message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from client with id = 1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Report message from client with id = 1 to server with id = 1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Info = (dx = 0, dy = 0, Point = (0;0))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Client with id = 1 recived message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from server with id = 1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Confirm message from server with id = 1 to client with id = 1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Info = (dx = 0, dy = 0, Point = (0;0))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Collection is placed to Point(3;10)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1.Create View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2.Add Closed Mechanism to Collection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3.Add Mechanism to Collection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4.Add Client Closed Mechanism to Collection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5.Delete Mechanism from Collection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6.Move Collection and Stand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7.Place Collection and Stand into Point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8.Place Collection into Point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9.Place Stand into Point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10.Move Collection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11.Move Stand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12.Move Piston of element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13.Move every Piston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14.Print View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15.Print Collection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16.Exit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13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Enter dy :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-2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Server with id = 1 recived message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from client with id = 1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Action message from client with id = 1 to server with id = 1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Info = (dx = 0, dy = -2, Point = (0;0))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Client with id = 1 recived message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from server with id = 1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Action message from server with id = 1 to client with id = 1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Info = (dx = 0, dy = -2, Point = (0;0))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Client is handling action with code = 4(Moving Piston by dy)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And parametrs = (dx = 0, dy = -2, Point = (0;0))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Server with id = 1 recived message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from client with id = 1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Report message from client with id = 1 to server with id = 1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Info = (dx = 0, dy = 0, Point = (0;0))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Client with id = 1 recived message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from server with id = 1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Confirm message from server with id = 1 to client with id = 1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Info = (dx = 0, dy = 0, Point = (0;0))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</w:p>
    <w:p w:rsid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Pistons moved by dy = -2</w:t>
      </w:r>
    </w:p>
    <w:p w:rsid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</w:rPr>
      </w:pPr>
    </w:p>
    <w:p w:rsidR="00C65097" w:rsidRPr="00C65097" w:rsidRDefault="00435FE2" w:rsidP="00C65097">
      <w:pPr>
        <w:spacing w:after="0" w:line="240" w:lineRule="auto"/>
        <w:rPr>
          <w:rFonts w:ascii="Tahoma" w:hAnsi="Tahoma" w:cs="Tahoma"/>
          <w:b/>
          <w:sz w:val="18"/>
          <w:szCs w:val="18"/>
        </w:rPr>
      </w:pPr>
      <w:r w:rsidRPr="00C65097">
        <w:rPr>
          <w:rFonts w:ascii="Tahoma" w:hAnsi="Tahoma" w:cs="Tahoma"/>
          <w:b/>
          <w:sz w:val="18"/>
          <w:szCs w:val="18"/>
        </w:rPr>
        <w:t xml:space="preserve">Добавили еще одного клиента - механизма </w:t>
      </w:r>
    </w:p>
    <w:p w:rsidR="00C65097" w:rsidRPr="00C65097" w:rsidRDefault="00C65097" w:rsidP="00C65097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C65097">
        <w:rPr>
          <w:rFonts w:ascii="Tahoma" w:hAnsi="Tahoma" w:cs="Tahoma"/>
          <w:sz w:val="18"/>
          <w:szCs w:val="18"/>
          <w:lang w:val="en-US"/>
        </w:rPr>
        <w:t>Element 3: ClosedPistonMechanism id = 7</w:t>
      </w:r>
    </w:p>
    <w:p w:rsidR="00C65097" w:rsidRPr="00C65097" w:rsidRDefault="00C65097" w:rsidP="00C65097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C65097">
        <w:rPr>
          <w:rFonts w:ascii="Tahoma" w:hAnsi="Tahoma" w:cs="Tahoma"/>
          <w:sz w:val="18"/>
          <w:szCs w:val="18"/>
          <w:lang w:val="en-US"/>
        </w:rPr>
        <w:t>LeftCupSide : Rectangle : id = 20 (6;12),(7;12),(6;5),(7;5) Width = 1, Height =7</w:t>
      </w:r>
    </w:p>
    <w:p w:rsidR="00C65097" w:rsidRPr="00C65097" w:rsidRDefault="00C65097" w:rsidP="00C65097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C65097">
        <w:rPr>
          <w:rFonts w:ascii="Tahoma" w:hAnsi="Tahoma" w:cs="Tahoma"/>
          <w:sz w:val="18"/>
          <w:szCs w:val="18"/>
          <w:lang w:val="en-US"/>
        </w:rPr>
        <w:t>BottomCupSide : Rectangle : id = 19 (7;7),(11;7),(7;5),(11;5) Width = 4, Height</w:t>
      </w:r>
      <w:r>
        <w:rPr>
          <w:rFonts w:ascii="Tahoma" w:hAnsi="Tahoma" w:cs="Tahoma"/>
          <w:sz w:val="18"/>
          <w:szCs w:val="18"/>
          <w:lang w:val="en-US"/>
        </w:rPr>
        <w:t xml:space="preserve"> </w:t>
      </w:r>
      <w:r w:rsidRPr="00C65097">
        <w:rPr>
          <w:rFonts w:ascii="Tahoma" w:hAnsi="Tahoma" w:cs="Tahoma"/>
          <w:sz w:val="18"/>
          <w:szCs w:val="18"/>
          <w:lang w:val="en-US"/>
        </w:rPr>
        <w:t>= 2</w:t>
      </w:r>
    </w:p>
    <w:p w:rsidR="00C65097" w:rsidRPr="00C65097" w:rsidRDefault="00C65097" w:rsidP="00C65097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C65097">
        <w:rPr>
          <w:rFonts w:ascii="Tahoma" w:hAnsi="Tahoma" w:cs="Tahoma"/>
          <w:sz w:val="18"/>
          <w:szCs w:val="18"/>
          <w:lang w:val="en-US"/>
        </w:rPr>
        <w:t>RightCupSide : Rectangle : id = 18 (11;12),(12;12),(11;5),(12;5) Width = 1, Height = 7</w:t>
      </w:r>
    </w:p>
    <w:p w:rsidR="00C65097" w:rsidRPr="00C65097" w:rsidRDefault="00C65097" w:rsidP="00C65097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C65097">
        <w:rPr>
          <w:rFonts w:ascii="Tahoma" w:hAnsi="Tahoma" w:cs="Tahoma"/>
          <w:sz w:val="18"/>
          <w:szCs w:val="18"/>
          <w:lang w:val="en-US"/>
        </w:rPr>
        <w:lastRenderedPageBreak/>
        <w:t>Piston : Rectangle : id = 17 (7;10),(11;10),(7;8),(11;8) Width = 4, Height = 2</w:t>
      </w:r>
    </w:p>
    <w:p w:rsidR="00C65097" w:rsidRPr="00C65097" w:rsidRDefault="00C65097" w:rsidP="00C65097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C65097">
        <w:rPr>
          <w:rFonts w:ascii="Tahoma" w:hAnsi="Tahoma" w:cs="Tahoma"/>
          <w:sz w:val="18"/>
          <w:szCs w:val="18"/>
          <w:lang w:val="en-US"/>
        </w:rPr>
        <w:t>Stock : P1(9;10) -- P2(9;16), L = 6</w:t>
      </w:r>
    </w:p>
    <w:p w:rsidR="00C65097" w:rsidRPr="00C65097" w:rsidRDefault="00C65097" w:rsidP="00C65097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C65097">
        <w:rPr>
          <w:rFonts w:ascii="Tahoma" w:hAnsi="Tahoma" w:cs="Tahoma"/>
          <w:sz w:val="18"/>
          <w:szCs w:val="18"/>
          <w:lang w:val="en-US"/>
        </w:rPr>
        <w:t>Cover : Rectangle : id = 22 (6;14),(12;14),(6;12),(12;12) Width = 6, Height = 2</w:t>
      </w:r>
    </w:p>
    <w:p w:rsidR="00435FE2" w:rsidRDefault="00C65097" w:rsidP="00C65097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C65097">
        <w:rPr>
          <w:rFonts w:ascii="Tahoma" w:hAnsi="Tahoma" w:cs="Tahoma"/>
          <w:sz w:val="18"/>
          <w:szCs w:val="18"/>
        </w:rPr>
        <w:t>Hole : Rectangle : id = 21 (8.5;14),(9.5;14),(8.5;12),(9.5;12) Width = 1, Height = 2</w:t>
      </w:r>
    </w:p>
    <w:p w:rsidR="00C65097" w:rsidRPr="00C65097" w:rsidRDefault="00C65097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</w:p>
    <w:p w:rsidR="00C65097" w:rsidRPr="00435FE2" w:rsidRDefault="00C65097" w:rsidP="00C65097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1.Create View</w:t>
      </w:r>
    </w:p>
    <w:p w:rsidR="00C65097" w:rsidRPr="00435FE2" w:rsidRDefault="00C65097" w:rsidP="00C65097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2.Add Closed Mechanism to Collection</w:t>
      </w:r>
    </w:p>
    <w:p w:rsidR="00C65097" w:rsidRPr="00435FE2" w:rsidRDefault="00C65097" w:rsidP="00C65097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3.Add Mechanism to Collection</w:t>
      </w:r>
    </w:p>
    <w:p w:rsidR="00C65097" w:rsidRPr="00435FE2" w:rsidRDefault="00C65097" w:rsidP="00C65097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4.Add Client Closed Mechanism to Collection</w:t>
      </w:r>
    </w:p>
    <w:p w:rsidR="00C65097" w:rsidRPr="00435FE2" w:rsidRDefault="00C65097" w:rsidP="00C65097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5.Delete Mechanism from Collection</w:t>
      </w:r>
    </w:p>
    <w:p w:rsidR="00C65097" w:rsidRPr="00435FE2" w:rsidRDefault="00C65097" w:rsidP="00C65097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6.Move Collection and Stand</w:t>
      </w:r>
    </w:p>
    <w:p w:rsidR="00C65097" w:rsidRPr="00435FE2" w:rsidRDefault="00C65097" w:rsidP="00C65097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7.Place Collection and Stand into Point</w:t>
      </w:r>
    </w:p>
    <w:p w:rsidR="00C65097" w:rsidRPr="00435FE2" w:rsidRDefault="00C65097" w:rsidP="00C65097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8.Place Collection into Point</w:t>
      </w:r>
    </w:p>
    <w:p w:rsidR="00C65097" w:rsidRPr="00435FE2" w:rsidRDefault="00C65097" w:rsidP="00C65097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9.Place Stand into Point</w:t>
      </w:r>
    </w:p>
    <w:p w:rsidR="00C65097" w:rsidRPr="00435FE2" w:rsidRDefault="00C65097" w:rsidP="00C65097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10.Move Collection</w:t>
      </w:r>
    </w:p>
    <w:p w:rsidR="00C65097" w:rsidRPr="00435FE2" w:rsidRDefault="00C65097" w:rsidP="00C65097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11.Move Stand</w:t>
      </w:r>
    </w:p>
    <w:p w:rsidR="00C65097" w:rsidRPr="00435FE2" w:rsidRDefault="00C65097" w:rsidP="00C65097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12.Move Piston of element</w:t>
      </w:r>
    </w:p>
    <w:p w:rsidR="00C65097" w:rsidRPr="00435FE2" w:rsidRDefault="00C65097" w:rsidP="00C65097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13.Move every Piston</w:t>
      </w:r>
    </w:p>
    <w:p w:rsidR="00C65097" w:rsidRPr="00435FE2" w:rsidRDefault="00C65097" w:rsidP="00C65097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14.Print View</w:t>
      </w:r>
    </w:p>
    <w:p w:rsidR="00C65097" w:rsidRPr="00435FE2" w:rsidRDefault="00C65097" w:rsidP="00C65097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15.Print Collection</w:t>
      </w:r>
    </w:p>
    <w:p w:rsidR="00C65097" w:rsidRDefault="00C65097" w:rsidP="00C65097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16.Exit</w:t>
      </w:r>
    </w:p>
    <w:p w:rsidR="00C65097" w:rsidRDefault="00C65097" w:rsidP="00C65097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>
        <w:rPr>
          <w:rFonts w:ascii="Tahoma" w:hAnsi="Tahoma" w:cs="Tahoma"/>
          <w:sz w:val="18"/>
          <w:szCs w:val="18"/>
          <w:lang w:val="en-US"/>
        </w:rPr>
        <w:t>10</w:t>
      </w:r>
    </w:p>
    <w:p w:rsidR="00C65097" w:rsidRPr="00C65097" w:rsidRDefault="00C65097" w:rsidP="00C65097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C65097">
        <w:rPr>
          <w:rFonts w:ascii="Tahoma" w:hAnsi="Tahoma" w:cs="Tahoma"/>
          <w:sz w:val="18"/>
          <w:szCs w:val="18"/>
          <w:lang w:val="en-US"/>
        </w:rPr>
        <w:t>10</w:t>
      </w:r>
    </w:p>
    <w:p w:rsidR="00C65097" w:rsidRPr="00C65097" w:rsidRDefault="00C65097" w:rsidP="00C65097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C65097">
        <w:rPr>
          <w:rFonts w:ascii="Tahoma" w:hAnsi="Tahoma" w:cs="Tahoma"/>
          <w:sz w:val="18"/>
          <w:szCs w:val="18"/>
          <w:lang w:val="en-US"/>
        </w:rPr>
        <w:t>Enter dx</w:t>
      </w:r>
    </w:p>
    <w:p w:rsidR="00C65097" w:rsidRPr="00C65097" w:rsidRDefault="00C65097" w:rsidP="00C65097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C65097">
        <w:rPr>
          <w:rFonts w:ascii="Tahoma" w:hAnsi="Tahoma" w:cs="Tahoma"/>
          <w:sz w:val="18"/>
          <w:szCs w:val="18"/>
          <w:lang w:val="en-US"/>
        </w:rPr>
        <w:t>1</w:t>
      </w:r>
    </w:p>
    <w:p w:rsidR="00C65097" w:rsidRPr="00C65097" w:rsidRDefault="00C65097" w:rsidP="00C65097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C65097">
        <w:rPr>
          <w:rFonts w:ascii="Tahoma" w:hAnsi="Tahoma" w:cs="Tahoma"/>
          <w:sz w:val="18"/>
          <w:szCs w:val="18"/>
          <w:lang w:val="en-US"/>
        </w:rPr>
        <w:t>Enter dy</w:t>
      </w:r>
    </w:p>
    <w:p w:rsidR="00C65097" w:rsidRPr="00435FE2" w:rsidRDefault="00C65097" w:rsidP="00C65097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C65097">
        <w:rPr>
          <w:rFonts w:ascii="Tahoma" w:hAnsi="Tahoma" w:cs="Tahoma"/>
          <w:sz w:val="18"/>
          <w:szCs w:val="18"/>
          <w:lang w:val="en-US"/>
        </w:rPr>
        <w:t>1</w:t>
      </w:r>
    </w:p>
    <w:p w:rsid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Server with id = 1 recived message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from client with id = 1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Action message from client with id = 1 to server with id = 1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Info = (dx = 1, dy = 1, Point = (0;0))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Client with id = 1 recived message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from server with id = 1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Action message from server with id = 1 to client with id = 1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Info = (dx = 1, dy = 1, Point = (0;0))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Client is handling action with code = 3(Moving by dx, dy)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And parametrs = (dx = 1, dy = 1, Point = (0;0))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Server with id = 1 recived message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from client with id = 1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Report message from client with id = 1 to server with id = 1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Info = (dx = 0, dy = 0, Point = (0;0))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Client with id = 1 recived message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from server with id = 1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Confirm message from server with id = 1 to client with id = 1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Info = (dx = 0, dy = 0, Point = (0;0))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Server with id = 1 recived message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from client with id = 2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Action message from client with id = 2 to server with id = 1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Info = (dx = 1, dy = 1, Point = (0;0))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Client with id = 2 recived message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from server with id = 1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lastRenderedPageBreak/>
        <w:t>Action message from server with id = 1 to client with id = 2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Info = (dx = 1, dy = 1, Point = (0;0))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Client is handling action with code = 3(Moving by dx, dy)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And parametrs = (dx = 1, dy = 1, Point = (0;0))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Server with id = 1 recived message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from client with id = 2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Report message from client with id = 2 to server with id = 1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Info = (dx = 0, dy = 0, Point = (0;0))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Client with id = 2 recived message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from server with id = 1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Confirm message from server with id = 1 to client with id = 2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Info = (dx = 0, dy = 0, Point = (0;0))</w:t>
      </w: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</w:p>
    <w:p w:rsidR="00435FE2" w:rsidRPr="00435FE2" w:rsidRDefault="00435FE2" w:rsidP="00435FE2">
      <w:pPr>
        <w:spacing w:after="0" w:line="240" w:lineRule="auto"/>
        <w:rPr>
          <w:rFonts w:ascii="Tahoma" w:hAnsi="Tahoma" w:cs="Tahoma"/>
          <w:sz w:val="18"/>
          <w:szCs w:val="18"/>
          <w:lang w:val="en-US"/>
        </w:rPr>
      </w:pPr>
      <w:r w:rsidRPr="00435FE2">
        <w:rPr>
          <w:rFonts w:ascii="Tahoma" w:hAnsi="Tahoma" w:cs="Tahoma"/>
          <w:sz w:val="18"/>
          <w:szCs w:val="18"/>
          <w:lang w:val="en-US"/>
        </w:rPr>
        <w:t>Collection is moved by dx = 1, dy = 1</w:t>
      </w:r>
    </w:p>
    <w:sectPr w:rsidR="00435FE2" w:rsidRPr="00435FE2">
      <w:footerReference w:type="default" r:id="rId9"/>
      <w:pgSz w:w="11906" w:h="16838"/>
      <w:pgMar w:top="1134" w:right="851" w:bottom="1134" w:left="1701" w:header="720" w:footer="709" w:gutter="0"/>
      <w:cols w:space="720"/>
      <w:docGrid w:linePitch="360" w:charSpace="6143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26145" w:rsidRDefault="00326145" w:rsidP="008B0CBE">
      <w:pPr>
        <w:spacing w:after="0" w:line="240" w:lineRule="auto"/>
      </w:pPr>
      <w:r>
        <w:separator/>
      </w:r>
    </w:p>
  </w:endnote>
  <w:endnote w:type="continuationSeparator" w:id="1">
    <w:p w:rsidR="00326145" w:rsidRDefault="00326145" w:rsidP="008B0C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DejaVu Sans">
    <w:panose1 w:val="020B0603030804020204"/>
    <w:charset w:val="CC"/>
    <w:family w:val="swiss"/>
    <w:pitch w:val="variable"/>
    <w:sig w:usb0="E7002EFF" w:usb1="D200FDFF" w:usb2="0A04602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ndara">
    <w:panose1 w:val="020E0502030303020204"/>
    <w:charset w:val="CC"/>
    <w:family w:val="swiss"/>
    <w:pitch w:val="variable"/>
    <w:sig w:usb0="A00002EF" w:usb1="4000A44B" w:usb2="00000000" w:usb3="00000000" w:csb0="0000019F" w:csb1="00000000"/>
  </w:font>
  <w:font w:name="Monospace">
    <w:altName w:val="MS Mincho"/>
    <w:charset w:val="80"/>
    <w:family w:val="auto"/>
    <w:pitch w:val="fixed"/>
    <w:sig w:usb0="00000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00000" w:rsidRDefault="00326145">
    <w:pPr>
      <w:pStyle w:val="a8"/>
      <w:jc w:val="right"/>
    </w:pPr>
    <w:r>
      <w:rPr>
        <w:rStyle w:val="a3"/>
      </w:rPr>
      <w:fldChar w:fldCharType="begin"/>
    </w:r>
    <w:r>
      <w:rPr>
        <w:rStyle w:val="a3"/>
      </w:rPr>
      <w:instrText xml:space="preserve"> PAGE </w:instrText>
    </w:r>
    <w:r>
      <w:rPr>
        <w:rStyle w:val="a3"/>
      </w:rPr>
      <w:fldChar w:fldCharType="separate"/>
    </w:r>
    <w:r w:rsidR="00C65097">
      <w:rPr>
        <w:rStyle w:val="a3"/>
        <w:noProof/>
      </w:rPr>
      <w:t>41</w:t>
    </w:r>
    <w:r>
      <w:rPr>
        <w:rStyle w:val="a3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26145" w:rsidRDefault="00326145" w:rsidP="008B0CBE">
      <w:pPr>
        <w:spacing w:after="0" w:line="240" w:lineRule="auto"/>
      </w:pPr>
      <w:r>
        <w:separator/>
      </w:r>
    </w:p>
  </w:footnote>
  <w:footnote w:type="continuationSeparator" w:id="1">
    <w:p w:rsidR="00326145" w:rsidRDefault="00326145" w:rsidP="008B0C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000002"/>
    <w:multiLevelType w:val="multilevel"/>
    <w:tmpl w:val="00000002"/>
    <w:name w:val="WW8Num11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cs="Times New Roman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cs="Times New Roman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cs="Times New Roman"/>
        <w:i w:val="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/>
      </w:rPr>
    </w:lvl>
  </w:abstractNum>
  <w:abstractNum w:abstractNumId="2">
    <w:nsid w:val="00000003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">
    <w:nsid w:val="00000004"/>
    <w:multiLevelType w:val="multilevel"/>
    <w:tmpl w:val="00000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nsid w:val="00000005"/>
    <w:multiLevelType w:val="multilevel"/>
    <w:tmpl w:val="00000005"/>
    <w:lvl w:ilvl="0">
      <w:start w:val="1"/>
      <w:numFmt w:val="bullet"/>
      <w:lvlText w:val=""/>
      <w:lvlJc w:val="left"/>
      <w:pPr>
        <w:tabs>
          <w:tab w:val="num" w:pos="990"/>
        </w:tabs>
        <w:ind w:left="99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350"/>
        </w:tabs>
        <w:ind w:left="135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710"/>
        </w:tabs>
        <w:ind w:left="171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070"/>
        </w:tabs>
        <w:ind w:left="207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430"/>
        </w:tabs>
        <w:ind w:left="243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790"/>
        </w:tabs>
        <w:ind w:left="279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150"/>
        </w:tabs>
        <w:ind w:left="315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510"/>
        </w:tabs>
        <w:ind w:left="351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870"/>
        </w:tabs>
        <w:ind w:left="3870" w:hanging="360"/>
      </w:pPr>
      <w:rPr>
        <w:rFonts w:ascii="OpenSymbol" w:hAnsi="OpenSymbol" w:cs="OpenSymbol"/>
      </w:rPr>
    </w:lvl>
  </w:abstractNum>
  <w:abstractNum w:abstractNumId="5">
    <w:nsid w:val="00000006"/>
    <w:multiLevelType w:val="multilevel"/>
    <w:tmpl w:val="00000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8B0CBE"/>
    <w:rsid w:val="00130279"/>
    <w:rsid w:val="001A7942"/>
    <w:rsid w:val="00326145"/>
    <w:rsid w:val="00435FE2"/>
    <w:rsid w:val="004842DE"/>
    <w:rsid w:val="004A56D7"/>
    <w:rsid w:val="0058516B"/>
    <w:rsid w:val="00611D46"/>
    <w:rsid w:val="006737CE"/>
    <w:rsid w:val="007751CC"/>
    <w:rsid w:val="0077740A"/>
    <w:rsid w:val="007F2BDD"/>
    <w:rsid w:val="0080310C"/>
    <w:rsid w:val="008B0CBE"/>
    <w:rsid w:val="009077FB"/>
    <w:rsid w:val="00BC6550"/>
    <w:rsid w:val="00BD2F58"/>
    <w:rsid w:val="00C2069B"/>
    <w:rsid w:val="00C40289"/>
    <w:rsid w:val="00C65097"/>
    <w:rsid w:val="00CB60B6"/>
    <w:rsid w:val="00CD323B"/>
    <w:rsid w:val="00F470A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7">
    <w:name w:val="heading 7"/>
    <w:basedOn w:val="a"/>
    <w:next w:val="a"/>
    <w:link w:val="70"/>
    <w:qFormat/>
    <w:rsid w:val="008B0CBE"/>
    <w:pPr>
      <w:widowControl w:val="0"/>
      <w:numPr>
        <w:ilvl w:val="6"/>
        <w:numId w:val="1"/>
      </w:numPr>
      <w:suppressAutoHyphens/>
      <w:spacing w:before="240" w:after="60" w:line="240" w:lineRule="auto"/>
      <w:outlineLvl w:val="6"/>
    </w:pPr>
    <w:rPr>
      <w:rFonts w:ascii="Times New Roman" w:eastAsia="DejaVu Sans" w:hAnsi="Times New Roman" w:cs="Times New Roman"/>
      <w:kern w:val="1"/>
      <w:sz w:val="24"/>
      <w:szCs w:val="24"/>
      <w:lang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70">
    <w:name w:val="Заголовок 7 Знак"/>
    <w:basedOn w:val="a0"/>
    <w:link w:val="7"/>
    <w:rsid w:val="008B0CBE"/>
    <w:rPr>
      <w:rFonts w:ascii="Times New Roman" w:eastAsia="DejaVu Sans" w:hAnsi="Times New Roman" w:cs="Times New Roman"/>
      <w:kern w:val="1"/>
      <w:sz w:val="24"/>
      <w:szCs w:val="24"/>
      <w:lang/>
    </w:rPr>
  </w:style>
  <w:style w:type="character" w:styleId="a3">
    <w:name w:val="page number"/>
    <w:basedOn w:val="a0"/>
    <w:rsid w:val="008B0CBE"/>
    <w:rPr>
      <w:rFonts w:cs="Times New Roman"/>
    </w:rPr>
  </w:style>
  <w:style w:type="paragraph" w:styleId="a4">
    <w:name w:val="header"/>
    <w:basedOn w:val="a"/>
    <w:link w:val="a5"/>
    <w:rsid w:val="008B0CBE"/>
    <w:pPr>
      <w:widowControl w:val="0"/>
      <w:tabs>
        <w:tab w:val="center" w:pos="4677"/>
        <w:tab w:val="right" w:pos="9355"/>
      </w:tabs>
      <w:suppressAutoHyphens/>
      <w:spacing w:after="0" w:line="240" w:lineRule="auto"/>
      <w:jc w:val="both"/>
    </w:pPr>
    <w:rPr>
      <w:rFonts w:ascii="Times New Roman" w:eastAsia="DejaVu Sans" w:hAnsi="Times New Roman" w:cs="Times New Roman"/>
      <w:kern w:val="1"/>
      <w:sz w:val="28"/>
      <w:szCs w:val="20"/>
      <w:lang/>
    </w:rPr>
  </w:style>
  <w:style w:type="character" w:customStyle="1" w:styleId="a5">
    <w:name w:val="Верхний колонтитул Знак"/>
    <w:basedOn w:val="a0"/>
    <w:link w:val="a4"/>
    <w:rsid w:val="008B0CBE"/>
    <w:rPr>
      <w:rFonts w:ascii="Times New Roman" w:eastAsia="DejaVu Sans" w:hAnsi="Times New Roman" w:cs="Times New Roman"/>
      <w:kern w:val="1"/>
      <w:sz w:val="28"/>
      <w:szCs w:val="20"/>
      <w:lang/>
    </w:rPr>
  </w:style>
  <w:style w:type="paragraph" w:customStyle="1" w:styleId="a6">
    <w:name w:val="Абзац"/>
    <w:basedOn w:val="a"/>
    <w:rsid w:val="008B0CBE"/>
    <w:pPr>
      <w:widowControl w:val="0"/>
      <w:suppressAutoHyphens/>
      <w:spacing w:after="0" w:line="240" w:lineRule="auto"/>
      <w:ind w:firstLine="709"/>
      <w:jc w:val="both"/>
    </w:pPr>
    <w:rPr>
      <w:rFonts w:ascii="Times New Roman" w:eastAsia="DejaVu Sans" w:hAnsi="Times New Roman" w:cs="Times New Roman"/>
      <w:kern w:val="1"/>
      <w:sz w:val="24"/>
      <w:szCs w:val="24"/>
      <w:lang/>
    </w:rPr>
  </w:style>
  <w:style w:type="paragraph" w:customStyle="1" w:styleId="a7">
    <w:name w:val="Раздел"/>
    <w:next w:val="a6"/>
    <w:rsid w:val="008B0CBE"/>
    <w:pPr>
      <w:keepNext/>
      <w:numPr>
        <w:numId w:val="2"/>
      </w:numPr>
      <w:suppressAutoHyphens/>
      <w:spacing w:before="240" w:after="60" w:line="240" w:lineRule="auto"/>
    </w:pPr>
    <w:rPr>
      <w:rFonts w:ascii="Arial" w:eastAsia="Arial" w:hAnsi="Arial" w:cs="Times New Roman"/>
      <w:b/>
      <w:kern w:val="1"/>
      <w:sz w:val="32"/>
      <w:szCs w:val="24"/>
      <w:lang w:eastAsia="ar-SA"/>
    </w:rPr>
  </w:style>
  <w:style w:type="paragraph" w:styleId="a8">
    <w:name w:val="footer"/>
    <w:basedOn w:val="a"/>
    <w:link w:val="a9"/>
    <w:rsid w:val="008B0CBE"/>
    <w:pPr>
      <w:widowControl w:val="0"/>
      <w:suppressAutoHyphens/>
      <w:spacing w:after="0" w:line="240" w:lineRule="auto"/>
    </w:pPr>
    <w:rPr>
      <w:rFonts w:ascii="Times New Roman" w:eastAsia="DejaVu Sans" w:hAnsi="Times New Roman" w:cs="Times New Roman"/>
      <w:kern w:val="1"/>
      <w:sz w:val="24"/>
      <w:szCs w:val="24"/>
      <w:lang/>
    </w:rPr>
  </w:style>
  <w:style w:type="character" w:customStyle="1" w:styleId="a9">
    <w:name w:val="Нижний колонтитул Знак"/>
    <w:basedOn w:val="a0"/>
    <w:link w:val="a8"/>
    <w:rsid w:val="008B0CBE"/>
    <w:rPr>
      <w:rFonts w:ascii="Times New Roman" w:eastAsia="DejaVu Sans" w:hAnsi="Times New Roman" w:cs="Times New Roman"/>
      <w:kern w:val="1"/>
      <w:sz w:val="24"/>
      <w:szCs w:val="24"/>
      <w:lang/>
    </w:rPr>
  </w:style>
  <w:style w:type="paragraph" w:customStyle="1" w:styleId="aa">
    <w:name w:val="Подраздел"/>
    <w:next w:val="a6"/>
    <w:rsid w:val="008B0CBE"/>
    <w:pPr>
      <w:keepNext/>
      <w:numPr>
        <w:numId w:val="2"/>
      </w:numPr>
      <w:suppressAutoHyphens/>
      <w:spacing w:before="240" w:after="60" w:line="240" w:lineRule="auto"/>
    </w:pPr>
    <w:rPr>
      <w:rFonts w:ascii="Arial" w:eastAsia="Arial" w:hAnsi="Arial" w:cs="Arial"/>
      <w:b/>
      <w:bCs/>
      <w:i/>
      <w:iCs/>
      <w:kern w:val="1"/>
      <w:sz w:val="28"/>
      <w:szCs w:val="28"/>
      <w:lang w:eastAsia="ar-SA"/>
    </w:rPr>
  </w:style>
  <w:style w:type="paragraph" w:styleId="ab">
    <w:name w:val="Body Text"/>
    <w:basedOn w:val="a"/>
    <w:link w:val="ac"/>
    <w:rsid w:val="008B0CBE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ac">
    <w:name w:val="Основной текст Знак"/>
    <w:basedOn w:val="a0"/>
    <w:link w:val="ab"/>
    <w:rsid w:val="008B0CBE"/>
    <w:rPr>
      <w:rFonts w:ascii="Times New Roman" w:eastAsia="Times New Roman" w:hAnsi="Times New Roman" w:cs="Times New Roman"/>
      <w:b/>
      <w:sz w:val="28"/>
      <w:szCs w:val="20"/>
    </w:rPr>
  </w:style>
  <w:style w:type="table" w:styleId="ad">
    <w:name w:val="Table Grid"/>
    <w:basedOn w:val="a1"/>
    <w:rsid w:val="0077740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Balloon Text"/>
    <w:basedOn w:val="a"/>
    <w:link w:val="af"/>
    <w:uiPriority w:val="99"/>
    <w:semiHidden/>
    <w:unhideWhenUsed/>
    <w:rsid w:val="005851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58516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53BBF55-07E5-4932-AE86-BAAC53F37D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41</Pages>
  <Words>9589</Words>
  <Characters>54658</Characters>
  <Application>Microsoft Office Word</Application>
  <DocSecurity>0</DocSecurity>
  <Lines>455</Lines>
  <Paragraphs>128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Astamir</dc:creator>
  <cp:keywords/>
  <dc:description/>
  <cp:lastModifiedBy>Astamir</cp:lastModifiedBy>
  <cp:revision>10</cp:revision>
  <dcterms:created xsi:type="dcterms:W3CDTF">2010-06-19T16:18:00Z</dcterms:created>
  <dcterms:modified xsi:type="dcterms:W3CDTF">2010-06-19T20:04:00Z</dcterms:modified>
</cp:coreProperties>
</file>